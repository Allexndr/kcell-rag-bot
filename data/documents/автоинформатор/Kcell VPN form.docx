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W w:w="10024" w:type="dxa"/>
        <w:tblInd w:w="106" w:type="dxa"/>
        <w:tblBorders>
          <w:top w:val="single" w:sz="2" w:space="0" w:color="000001"/>
          <w:left w:val="single" w:sz="2" w:space="0" w:color="000001"/>
          <w:bottom w:val="single" w:sz="2" w:space="0" w:color="000001"/>
          <w:insideH w:val="single" w:sz="2" w:space="0" w:color="000001"/>
        </w:tblBorders>
        <w:tblLayout w:type="fixed"/>
        <w:tblCellMar>
          <w:left w:w="104" w:type="dxa"/>
        </w:tblCellMar>
        <w:tblLook w:val="0000" w:firstRow="0" w:lastRow="0" w:firstColumn="0" w:lastColumn="0" w:noHBand="0" w:noVBand="0"/>
      </w:tblPr>
      <w:tblGrid>
        <w:gridCol w:w="538"/>
        <w:gridCol w:w="2610"/>
        <w:gridCol w:w="3330"/>
        <w:gridCol w:w="3546"/>
      </w:tblGrid>
      <w:tr w:rsidR="00217AD2" w:rsidRPr="003F12A8" w14:paraId="1FE9981F" w14:textId="77777777" w:rsidTr="00282906">
        <w:trPr>
          <w:cantSplit/>
          <w:trHeight w:val="20"/>
          <w:tblHeader/>
        </w:trPr>
        <w:tc>
          <w:tcPr>
            <w:tcW w:w="3148" w:type="dxa"/>
            <w:gridSpan w:val="2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7030A0"/>
          </w:tcPr>
          <w:p w14:paraId="1B1E99CF" w14:textId="77777777" w:rsidR="00217AD2" w:rsidRPr="004D3158" w:rsidRDefault="00217AD2" w:rsidP="002B5C7A">
            <w:pPr>
              <w:pStyle w:val="TableHeading"/>
              <w:snapToGrid w:val="0"/>
              <w:spacing w:before="0" w:after="0"/>
              <w:rPr>
                <w:rFonts w:ascii="Verdana" w:hAnsi="Verdana"/>
                <w:color w:val="FFFFFF"/>
                <w:lang w:val="en-GB"/>
              </w:rPr>
            </w:pPr>
            <w:r w:rsidRPr="004D3158">
              <w:rPr>
                <w:rFonts w:ascii="Verdana" w:hAnsi="Verdana"/>
                <w:color w:val="FFFFFF"/>
                <w:lang w:val="en-GB"/>
              </w:rPr>
              <w:t>Contact Information</w:t>
            </w:r>
          </w:p>
        </w:tc>
        <w:tc>
          <w:tcPr>
            <w:tcW w:w="333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BFBFBF"/>
            <w:tcMar>
              <w:left w:w="104" w:type="dxa"/>
            </w:tcMar>
          </w:tcPr>
          <w:p w14:paraId="7FFF5D69" w14:textId="77777777" w:rsidR="00217AD2" w:rsidRPr="004D3158" w:rsidRDefault="00217AD2" w:rsidP="00217AD2">
            <w:pPr>
              <w:pStyle w:val="TableHeading"/>
              <w:tabs>
                <w:tab w:val="left" w:pos="570"/>
                <w:tab w:val="center" w:pos="1519"/>
              </w:tabs>
              <w:snapToGrid w:val="0"/>
              <w:spacing w:before="0" w:after="0"/>
              <w:jc w:val="center"/>
              <w:rPr>
                <w:rFonts w:ascii="Verdana" w:hAnsi="Verdana"/>
                <w:highlight w:val="yellow"/>
                <w:lang w:val="en-GB"/>
              </w:rPr>
            </w:pPr>
            <w:r w:rsidRPr="004D3158">
              <w:rPr>
                <w:rFonts w:ascii="Verdana" w:hAnsi="Verdana"/>
                <w:lang w:val="en-GB"/>
              </w:rPr>
              <w:t>AO Kcell</w:t>
            </w:r>
          </w:p>
        </w:tc>
        <w:tc>
          <w:tcPr>
            <w:tcW w:w="354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BFBFBF"/>
            <w:tcMar>
              <w:left w:w="104" w:type="dxa"/>
            </w:tcMar>
          </w:tcPr>
          <w:p w14:paraId="02AF735E" w14:textId="77777777" w:rsidR="00217AD2" w:rsidRPr="004D3158" w:rsidRDefault="00217AD2" w:rsidP="002B5C7A">
            <w:pPr>
              <w:pStyle w:val="TableHeading"/>
              <w:snapToGrid w:val="0"/>
              <w:spacing w:before="0" w:after="0"/>
              <w:jc w:val="center"/>
              <w:rPr>
                <w:rFonts w:ascii="Verdana" w:hAnsi="Verdana"/>
                <w:lang w:val="en-GB"/>
              </w:rPr>
            </w:pPr>
            <w:r w:rsidRPr="004D3158">
              <w:rPr>
                <w:rFonts w:ascii="Verdana" w:hAnsi="Verdana"/>
                <w:lang w:val="en-GB"/>
              </w:rPr>
              <w:t>VPN Device</w:t>
            </w:r>
            <w:r w:rsidR="00CF1611">
              <w:rPr>
                <w:rFonts w:ascii="Verdana" w:hAnsi="Verdana"/>
                <w:lang w:val="en-GB"/>
              </w:rPr>
              <w:t xml:space="preserve"> (Customer)</w:t>
            </w:r>
          </w:p>
        </w:tc>
      </w:tr>
      <w:tr w:rsidR="004D3158" w:rsidRPr="000A2EE6" w14:paraId="180589F9" w14:textId="77777777" w:rsidTr="00217AD2">
        <w:trPr>
          <w:cantSplit/>
          <w:trHeight w:val="20"/>
        </w:trPr>
        <w:tc>
          <w:tcPr>
            <w:tcW w:w="538" w:type="dxa"/>
            <w:vMerge w:val="restart"/>
            <w:tcBorders>
              <w:top w:val="single" w:sz="2" w:space="0" w:color="000001"/>
              <w:left w:val="single" w:sz="2" w:space="0" w:color="000001"/>
            </w:tcBorders>
            <w:shd w:val="clear" w:color="auto" w:fill="BFBFBF"/>
            <w:textDirection w:val="btLr"/>
          </w:tcPr>
          <w:p w14:paraId="5F7D8EDD" w14:textId="77777777" w:rsidR="004D3158" w:rsidRPr="004D3158" w:rsidRDefault="004D3158" w:rsidP="004D3158">
            <w:pPr>
              <w:pStyle w:val="TableHeading"/>
              <w:snapToGrid w:val="0"/>
              <w:spacing w:before="120" w:after="120"/>
              <w:ind w:left="113" w:right="113"/>
              <w:jc w:val="center"/>
              <w:rPr>
                <w:rFonts w:ascii="Verdana" w:hAnsi="Verdana"/>
                <w:lang w:val="en-GB"/>
              </w:rPr>
            </w:pPr>
            <w:permStart w:id="445136546" w:edGrp="everyone" w:colFirst="3" w:colLast="3"/>
            <w:r w:rsidRPr="004D3158">
              <w:rPr>
                <w:rFonts w:ascii="Verdana" w:hAnsi="Verdana"/>
                <w:lang w:val="en-GB"/>
              </w:rPr>
              <w:t>Primary</w:t>
            </w:r>
          </w:p>
        </w:tc>
        <w:tc>
          <w:tcPr>
            <w:tcW w:w="261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BFBFBF"/>
            <w:tcMar>
              <w:left w:w="104" w:type="dxa"/>
            </w:tcMar>
          </w:tcPr>
          <w:p w14:paraId="6EDEAE91" w14:textId="77777777" w:rsidR="004D3158" w:rsidRPr="004D3158" w:rsidRDefault="004D3158" w:rsidP="002B5C7A">
            <w:pPr>
              <w:pStyle w:val="TableHeading"/>
              <w:snapToGrid w:val="0"/>
              <w:spacing w:before="120" w:after="120"/>
              <w:rPr>
                <w:rFonts w:ascii="Verdana" w:hAnsi="Verdana"/>
                <w:sz w:val="18"/>
                <w:szCs w:val="18"/>
                <w:lang w:val="en-GB"/>
              </w:rPr>
            </w:pPr>
            <w:r w:rsidRPr="004D3158">
              <w:rPr>
                <w:rFonts w:ascii="Verdana" w:hAnsi="Verdana"/>
                <w:sz w:val="18"/>
                <w:szCs w:val="18"/>
                <w:lang w:val="en-GB"/>
              </w:rPr>
              <w:t>Name</w:t>
            </w:r>
          </w:p>
        </w:tc>
        <w:tc>
          <w:tcPr>
            <w:tcW w:w="333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tcMar>
              <w:left w:w="104" w:type="dxa"/>
            </w:tcMar>
            <w:vAlign w:val="center"/>
          </w:tcPr>
          <w:p w14:paraId="6FDBDB4C" w14:textId="77777777" w:rsidR="004D3158" w:rsidRPr="004D3158" w:rsidRDefault="008A5443" w:rsidP="002B5C7A">
            <w:pPr>
              <w:pStyle w:val="TableBody"/>
              <w:snapToGrid w:val="0"/>
              <w:spacing w:before="0" w:after="0"/>
              <w:rPr>
                <w:rFonts w:ascii="Verdana" w:hAnsi="Verdana" w:cs="Times New Roman"/>
                <w:szCs w:val="18"/>
                <w:lang w:val="en-GB"/>
              </w:rPr>
            </w:pPr>
            <w:r w:rsidRPr="008A5443">
              <w:rPr>
                <w:rFonts w:ascii="Verdana" w:hAnsi="Verdana" w:cs="Times New Roman"/>
                <w:szCs w:val="18"/>
                <w:lang w:val="en-GB"/>
              </w:rPr>
              <w:t>Vassiliy Perekrestov</w:t>
            </w:r>
          </w:p>
        </w:tc>
        <w:tc>
          <w:tcPr>
            <w:tcW w:w="354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left w:w="104" w:type="dxa"/>
            </w:tcMar>
            <w:vAlign w:val="center"/>
          </w:tcPr>
          <w:p w14:paraId="6078DEBB" w14:textId="77777777" w:rsidR="004D3158" w:rsidRPr="007A79F8" w:rsidRDefault="004D3158" w:rsidP="002B5C7A">
            <w:pPr>
              <w:rPr>
                <w:rFonts w:ascii="Verdana" w:hAnsi="Verdana" w:cs="Times New Roman"/>
                <w:sz w:val="18"/>
                <w:szCs w:val="18"/>
                <w:highlight w:val="yellow"/>
                <w:lang w:val="en-US"/>
              </w:rPr>
            </w:pPr>
            <w:r w:rsidRPr="007A79F8">
              <w:rPr>
                <w:rFonts w:ascii="Verdana" w:hAnsi="Verdana" w:cs="Times New Roman"/>
                <w:sz w:val="18"/>
                <w:szCs w:val="18"/>
                <w:highlight w:val="yellow"/>
                <w:lang w:val="en-US"/>
              </w:rPr>
              <w:t>Please, fill</w:t>
            </w:r>
          </w:p>
        </w:tc>
      </w:tr>
      <w:tr w:rsidR="004D3158" w:rsidRPr="000A2EE6" w14:paraId="31A8D812" w14:textId="77777777" w:rsidTr="00217AD2">
        <w:trPr>
          <w:cantSplit/>
          <w:trHeight w:val="549"/>
        </w:trPr>
        <w:tc>
          <w:tcPr>
            <w:tcW w:w="538" w:type="dxa"/>
            <w:vMerge/>
            <w:tcBorders>
              <w:left w:val="single" w:sz="2" w:space="0" w:color="000001"/>
            </w:tcBorders>
            <w:shd w:val="clear" w:color="auto" w:fill="BFBFBF"/>
          </w:tcPr>
          <w:p w14:paraId="278AC75C" w14:textId="77777777" w:rsidR="004D3158" w:rsidRPr="004D3158" w:rsidRDefault="004D3158" w:rsidP="002B5C7A">
            <w:pPr>
              <w:pStyle w:val="TableHeading"/>
              <w:snapToGrid w:val="0"/>
              <w:spacing w:before="120" w:after="120"/>
              <w:rPr>
                <w:rFonts w:ascii="Verdana" w:hAnsi="Verdana"/>
                <w:sz w:val="18"/>
                <w:szCs w:val="18"/>
                <w:lang w:val="en-GB"/>
              </w:rPr>
            </w:pPr>
            <w:permStart w:id="2124249939" w:edGrp="everyone" w:colFirst="3" w:colLast="3"/>
            <w:permEnd w:id="445136546"/>
          </w:p>
        </w:tc>
        <w:tc>
          <w:tcPr>
            <w:tcW w:w="261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BFBFBF"/>
            <w:tcMar>
              <w:left w:w="104" w:type="dxa"/>
            </w:tcMar>
          </w:tcPr>
          <w:p w14:paraId="120EED37" w14:textId="77777777" w:rsidR="004D3158" w:rsidRPr="004D3158" w:rsidRDefault="004D3158" w:rsidP="002B5C7A">
            <w:pPr>
              <w:pStyle w:val="TableHeading"/>
              <w:snapToGrid w:val="0"/>
              <w:spacing w:before="120" w:after="120"/>
              <w:rPr>
                <w:rFonts w:ascii="Verdana" w:hAnsi="Verdana"/>
                <w:sz w:val="18"/>
                <w:szCs w:val="18"/>
                <w:lang w:val="en-GB"/>
              </w:rPr>
            </w:pPr>
            <w:r w:rsidRPr="004D3158">
              <w:rPr>
                <w:rFonts w:ascii="Verdana" w:hAnsi="Verdana"/>
                <w:sz w:val="18"/>
                <w:szCs w:val="18"/>
                <w:lang w:val="en-GB"/>
              </w:rPr>
              <w:t>Email Address</w:t>
            </w:r>
          </w:p>
        </w:tc>
        <w:tc>
          <w:tcPr>
            <w:tcW w:w="333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tcMar>
              <w:left w:w="104" w:type="dxa"/>
            </w:tcMar>
            <w:vAlign w:val="center"/>
          </w:tcPr>
          <w:p w14:paraId="61AF13D2" w14:textId="77777777" w:rsidR="004D3158" w:rsidRPr="004D3158" w:rsidRDefault="008A5443" w:rsidP="002B5C7A">
            <w:pPr>
              <w:pStyle w:val="TableBody"/>
              <w:snapToGrid w:val="0"/>
              <w:spacing w:before="0" w:after="0"/>
              <w:rPr>
                <w:rFonts w:ascii="Verdana" w:hAnsi="Verdana" w:cs="Times New Roman"/>
                <w:color w:val="0000FF"/>
                <w:szCs w:val="18"/>
                <w:lang w:val="en-GB"/>
              </w:rPr>
            </w:pPr>
            <w:r w:rsidRPr="008A5443">
              <w:rPr>
                <w:rFonts w:ascii="Verdana" w:hAnsi="Verdana" w:cs="Times New Roman"/>
                <w:szCs w:val="18"/>
                <w:lang w:val="en-GB"/>
              </w:rPr>
              <w:t>Vassiliy.Perekrestov@kcell.kz</w:t>
            </w:r>
          </w:p>
        </w:tc>
        <w:tc>
          <w:tcPr>
            <w:tcW w:w="354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left w:w="104" w:type="dxa"/>
            </w:tcMar>
            <w:vAlign w:val="center"/>
          </w:tcPr>
          <w:p w14:paraId="14984C03" w14:textId="77777777" w:rsidR="004D3158" w:rsidRPr="007A79F8" w:rsidRDefault="004D3158" w:rsidP="002B5C7A">
            <w:pPr>
              <w:rPr>
                <w:rFonts w:ascii="Verdana" w:hAnsi="Verdana" w:cs="Times New Roman"/>
                <w:sz w:val="18"/>
                <w:szCs w:val="18"/>
                <w:highlight w:val="yellow"/>
                <w:lang w:val="en-US"/>
              </w:rPr>
            </w:pPr>
            <w:r w:rsidRPr="007A79F8">
              <w:rPr>
                <w:rFonts w:ascii="Verdana" w:hAnsi="Verdana" w:cs="Times New Roman"/>
                <w:sz w:val="18"/>
                <w:szCs w:val="18"/>
                <w:highlight w:val="yellow"/>
                <w:lang w:val="en-US"/>
              </w:rPr>
              <w:t>Please, fill</w:t>
            </w:r>
          </w:p>
        </w:tc>
      </w:tr>
      <w:tr w:rsidR="004D3158" w:rsidRPr="000A2EE6" w14:paraId="7FAD9364" w14:textId="77777777" w:rsidTr="00217AD2">
        <w:trPr>
          <w:cantSplit/>
          <w:trHeight w:val="20"/>
        </w:trPr>
        <w:tc>
          <w:tcPr>
            <w:tcW w:w="538" w:type="dxa"/>
            <w:vMerge/>
            <w:tcBorders>
              <w:left w:val="single" w:sz="2" w:space="0" w:color="000001"/>
            </w:tcBorders>
            <w:shd w:val="clear" w:color="auto" w:fill="BFBFBF"/>
          </w:tcPr>
          <w:p w14:paraId="3576013B" w14:textId="77777777" w:rsidR="004D3158" w:rsidRPr="004D3158" w:rsidRDefault="004D3158" w:rsidP="002B5C7A">
            <w:pPr>
              <w:pStyle w:val="TableHeading"/>
              <w:snapToGrid w:val="0"/>
              <w:spacing w:before="120" w:after="120"/>
              <w:rPr>
                <w:rFonts w:ascii="Verdana" w:hAnsi="Verdana"/>
                <w:sz w:val="18"/>
                <w:szCs w:val="18"/>
                <w:lang w:val="en-GB"/>
              </w:rPr>
            </w:pPr>
            <w:permStart w:id="483993012" w:edGrp="everyone" w:colFirst="3" w:colLast="3"/>
            <w:permEnd w:id="2124249939"/>
          </w:p>
        </w:tc>
        <w:tc>
          <w:tcPr>
            <w:tcW w:w="261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BFBFBF"/>
            <w:tcMar>
              <w:left w:w="104" w:type="dxa"/>
            </w:tcMar>
          </w:tcPr>
          <w:p w14:paraId="0B1A1458" w14:textId="77777777" w:rsidR="004D3158" w:rsidRPr="004D3158" w:rsidRDefault="004D3158" w:rsidP="002B5C7A">
            <w:pPr>
              <w:pStyle w:val="TableHeading"/>
              <w:snapToGrid w:val="0"/>
              <w:spacing w:before="120" w:after="120"/>
              <w:rPr>
                <w:rFonts w:ascii="Verdana" w:hAnsi="Verdana"/>
                <w:sz w:val="18"/>
                <w:szCs w:val="18"/>
                <w:lang w:val="en-GB"/>
              </w:rPr>
            </w:pPr>
            <w:r w:rsidRPr="004D3158">
              <w:rPr>
                <w:rFonts w:ascii="Verdana" w:hAnsi="Verdana"/>
                <w:sz w:val="18"/>
                <w:szCs w:val="18"/>
                <w:lang w:val="en-GB"/>
              </w:rPr>
              <w:t>Phone Number</w:t>
            </w:r>
          </w:p>
        </w:tc>
        <w:tc>
          <w:tcPr>
            <w:tcW w:w="333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tcMar>
              <w:left w:w="104" w:type="dxa"/>
            </w:tcMar>
            <w:vAlign w:val="center"/>
          </w:tcPr>
          <w:p w14:paraId="028B3AA1" w14:textId="77777777" w:rsidR="004D3158" w:rsidRPr="004D3158" w:rsidRDefault="004D3158" w:rsidP="002B5C7A">
            <w:pPr>
              <w:pStyle w:val="TableBody"/>
              <w:snapToGrid w:val="0"/>
              <w:spacing w:before="0" w:after="0"/>
              <w:rPr>
                <w:rFonts w:ascii="Verdana" w:hAnsi="Verdana" w:cs="Times New Roman"/>
                <w:color w:val="0000FF"/>
                <w:szCs w:val="18"/>
                <w:lang w:val="en-GB"/>
              </w:rPr>
            </w:pPr>
            <w:r w:rsidRPr="004D3158">
              <w:rPr>
                <w:rFonts w:ascii="Verdana" w:hAnsi="Verdana" w:cs="Times New Roman"/>
                <w:szCs w:val="18"/>
                <w:lang w:val="en-GB"/>
              </w:rPr>
              <w:t xml:space="preserve">+7 727 2582755 </w:t>
            </w:r>
            <w:r w:rsidR="008A5443">
              <w:rPr>
                <w:rFonts w:ascii="Verdana" w:hAnsi="Verdana" w:cs="Times New Roman"/>
                <w:szCs w:val="18"/>
                <w:lang w:val="en-GB"/>
              </w:rPr>
              <w:t>Ext: 2627</w:t>
            </w:r>
          </w:p>
        </w:tc>
        <w:tc>
          <w:tcPr>
            <w:tcW w:w="354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left w:w="104" w:type="dxa"/>
            </w:tcMar>
            <w:vAlign w:val="center"/>
          </w:tcPr>
          <w:p w14:paraId="3254F0FB" w14:textId="77777777" w:rsidR="004D3158" w:rsidRPr="007A79F8" w:rsidRDefault="004D3158" w:rsidP="002B5C7A">
            <w:pPr>
              <w:rPr>
                <w:rFonts w:ascii="Verdana" w:hAnsi="Verdana" w:cs="Times New Roman"/>
                <w:sz w:val="18"/>
                <w:szCs w:val="18"/>
                <w:highlight w:val="yellow"/>
                <w:lang w:val="en-US"/>
              </w:rPr>
            </w:pPr>
            <w:r w:rsidRPr="007A79F8">
              <w:rPr>
                <w:rFonts w:ascii="Verdana" w:hAnsi="Verdana" w:cs="Times New Roman"/>
                <w:sz w:val="18"/>
                <w:szCs w:val="18"/>
                <w:highlight w:val="yellow"/>
                <w:lang w:val="en-US"/>
              </w:rPr>
              <w:t>Please,</w:t>
            </w:r>
            <w:permStart w:id="1212683343" w:edGrp="everyone"/>
            <w:permEnd w:id="1212683343"/>
            <w:r w:rsidRPr="007A79F8">
              <w:rPr>
                <w:rFonts w:ascii="Verdana" w:hAnsi="Verdana" w:cs="Times New Roman"/>
                <w:sz w:val="18"/>
                <w:szCs w:val="18"/>
                <w:highlight w:val="yellow"/>
                <w:lang w:val="en-US"/>
              </w:rPr>
              <w:t xml:space="preserve"> fill</w:t>
            </w:r>
          </w:p>
        </w:tc>
      </w:tr>
      <w:tr w:rsidR="004D3158" w:rsidRPr="000A2EE6" w14:paraId="01621A8F" w14:textId="77777777" w:rsidTr="00217AD2">
        <w:trPr>
          <w:cantSplit/>
          <w:trHeight w:val="261"/>
        </w:trPr>
        <w:tc>
          <w:tcPr>
            <w:tcW w:w="538" w:type="dxa"/>
            <w:vMerge/>
            <w:tcBorders>
              <w:left w:val="single" w:sz="2" w:space="0" w:color="000001"/>
              <w:bottom w:val="single" w:sz="2" w:space="0" w:color="000001"/>
            </w:tcBorders>
            <w:shd w:val="clear" w:color="auto" w:fill="BFBFBF"/>
          </w:tcPr>
          <w:p w14:paraId="40FC5BBD" w14:textId="77777777" w:rsidR="004D3158" w:rsidRPr="004D3158" w:rsidRDefault="004D3158" w:rsidP="002B5C7A">
            <w:pPr>
              <w:pStyle w:val="TableHeading"/>
              <w:snapToGrid w:val="0"/>
              <w:spacing w:before="120" w:after="120"/>
              <w:rPr>
                <w:rFonts w:ascii="Verdana" w:hAnsi="Verdana"/>
                <w:sz w:val="18"/>
                <w:szCs w:val="18"/>
                <w:lang w:val="en-GB"/>
              </w:rPr>
            </w:pPr>
            <w:permStart w:id="2052613916" w:edGrp="everyone" w:colFirst="3" w:colLast="3"/>
            <w:permEnd w:id="483993012"/>
          </w:p>
        </w:tc>
        <w:tc>
          <w:tcPr>
            <w:tcW w:w="261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BFBFBF"/>
            <w:tcMar>
              <w:left w:w="104" w:type="dxa"/>
            </w:tcMar>
          </w:tcPr>
          <w:p w14:paraId="2C58379B" w14:textId="77777777" w:rsidR="004D3158" w:rsidRPr="004D3158" w:rsidRDefault="004D3158" w:rsidP="002B5C7A">
            <w:pPr>
              <w:pStyle w:val="TableHeading"/>
              <w:snapToGrid w:val="0"/>
              <w:spacing w:before="120" w:after="120"/>
              <w:rPr>
                <w:rFonts w:ascii="Verdana" w:hAnsi="Verdana"/>
                <w:sz w:val="18"/>
                <w:szCs w:val="18"/>
                <w:lang w:val="en-GB"/>
              </w:rPr>
            </w:pPr>
            <w:r w:rsidRPr="004D3158">
              <w:rPr>
                <w:rFonts w:ascii="Verdana" w:hAnsi="Verdana"/>
                <w:sz w:val="18"/>
                <w:szCs w:val="18"/>
                <w:lang w:val="en-GB"/>
              </w:rPr>
              <w:t>Cellphone Number</w:t>
            </w:r>
          </w:p>
        </w:tc>
        <w:tc>
          <w:tcPr>
            <w:tcW w:w="333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tcMar>
              <w:left w:w="104" w:type="dxa"/>
            </w:tcMar>
            <w:vAlign w:val="center"/>
          </w:tcPr>
          <w:p w14:paraId="4F59F5E5" w14:textId="77777777" w:rsidR="004D3158" w:rsidRPr="004D3158" w:rsidRDefault="008A5443" w:rsidP="002B5C7A">
            <w:pPr>
              <w:pStyle w:val="TableBody"/>
              <w:snapToGrid w:val="0"/>
              <w:spacing w:before="0" w:after="0"/>
              <w:rPr>
                <w:rFonts w:ascii="Verdana" w:hAnsi="Verdana" w:cs="Times New Roman"/>
                <w:color w:val="0000FF"/>
                <w:szCs w:val="18"/>
                <w:lang w:val="ru-RU"/>
              </w:rPr>
            </w:pPr>
            <w:r>
              <w:rPr>
                <w:rFonts w:ascii="Verdana" w:hAnsi="Verdana" w:cs="Times New Roman"/>
                <w:szCs w:val="18"/>
                <w:lang w:val="en-GB"/>
              </w:rPr>
              <w:t>+77012119525</w:t>
            </w:r>
          </w:p>
        </w:tc>
        <w:tc>
          <w:tcPr>
            <w:tcW w:w="354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left w:w="104" w:type="dxa"/>
            </w:tcMar>
            <w:vAlign w:val="center"/>
          </w:tcPr>
          <w:p w14:paraId="493B420F" w14:textId="77777777" w:rsidR="004D3158" w:rsidRPr="007A79F8" w:rsidRDefault="004D3158" w:rsidP="002B5C7A">
            <w:pPr>
              <w:rPr>
                <w:rFonts w:ascii="Verdana" w:hAnsi="Verdana" w:cs="Times New Roman"/>
                <w:sz w:val="18"/>
                <w:szCs w:val="18"/>
                <w:highlight w:val="yellow"/>
                <w:lang w:val="en-US"/>
              </w:rPr>
            </w:pPr>
            <w:r w:rsidRPr="007A79F8">
              <w:rPr>
                <w:rFonts w:ascii="Verdana" w:hAnsi="Verdana" w:cs="Times New Roman"/>
                <w:sz w:val="18"/>
                <w:szCs w:val="18"/>
                <w:highlight w:val="yellow"/>
                <w:lang w:val="en-US"/>
              </w:rPr>
              <w:t>Please, fill</w:t>
            </w:r>
          </w:p>
        </w:tc>
      </w:tr>
      <w:permEnd w:id="2052613916"/>
    </w:tbl>
    <w:p w14:paraId="2BA1A303" w14:textId="77777777" w:rsidR="000A2EE6" w:rsidRDefault="000A2EE6" w:rsidP="00C30BD3">
      <w:pPr>
        <w:rPr>
          <w:rFonts w:ascii="Verdana" w:hAnsi="Verdana"/>
          <w:lang w:val="en-GB"/>
        </w:rPr>
      </w:pPr>
    </w:p>
    <w:tbl>
      <w:tblPr>
        <w:tblW w:w="10024" w:type="dxa"/>
        <w:tblInd w:w="106" w:type="dxa"/>
        <w:tblBorders>
          <w:top w:val="single" w:sz="2" w:space="0" w:color="000001"/>
          <w:left w:val="single" w:sz="2" w:space="0" w:color="000001"/>
          <w:bottom w:val="single" w:sz="2" w:space="0" w:color="000001"/>
          <w:insideH w:val="single" w:sz="2" w:space="0" w:color="000001"/>
        </w:tblBorders>
        <w:tblLayout w:type="fixed"/>
        <w:tblCellMar>
          <w:left w:w="104" w:type="dxa"/>
        </w:tblCellMar>
        <w:tblLook w:val="0000" w:firstRow="0" w:lastRow="0" w:firstColumn="0" w:lastColumn="0" w:noHBand="0" w:noVBand="0"/>
      </w:tblPr>
      <w:tblGrid>
        <w:gridCol w:w="538"/>
        <w:gridCol w:w="2610"/>
        <w:gridCol w:w="3330"/>
        <w:gridCol w:w="3546"/>
      </w:tblGrid>
      <w:tr w:rsidR="00217AD2" w:rsidRPr="003F12A8" w14:paraId="1F9A5076" w14:textId="77777777" w:rsidTr="004D2DB4">
        <w:trPr>
          <w:cantSplit/>
          <w:trHeight w:val="20"/>
          <w:tblHeader/>
        </w:trPr>
        <w:tc>
          <w:tcPr>
            <w:tcW w:w="3148" w:type="dxa"/>
            <w:gridSpan w:val="2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7030A0"/>
          </w:tcPr>
          <w:p w14:paraId="72F7735E" w14:textId="77777777" w:rsidR="00217AD2" w:rsidRPr="004D3158" w:rsidRDefault="00217AD2" w:rsidP="002B5C7A">
            <w:pPr>
              <w:pStyle w:val="TableHeading"/>
              <w:snapToGrid w:val="0"/>
              <w:spacing w:before="0" w:after="0"/>
              <w:rPr>
                <w:rFonts w:ascii="Verdana" w:hAnsi="Verdana"/>
                <w:color w:val="FFFFFF"/>
                <w:lang w:val="en-GB"/>
              </w:rPr>
            </w:pPr>
            <w:r w:rsidRPr="004D3158">
              <w:rPr>
                <w:rFonts w:ascii="Verdana" w:hAnsi="Verdana"/>
                <w:color w:val="FFFFFF"/>
                <w:lang w:val="en-GB"/>
              </w:rPr>
              <w:t>Contact Information</w:t>
            </w:r>
          </w:p>
        </w:tc>
        <w:tc>
          <w:tcPr>
            <w:tcW w:w="333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BFBFBF"/>
            <w:tcMar>
              <w:left w:w="104" w:type="dxa"/>
            </w:tcMar>
          </w:tcPr>
          <w:p w14:paraId="1A11DB38" w14:textId="77777777" w:rsidR="00217AD2" w:rsidRPr="004D3158" w:rsidRDefault="00217AD2" w:rsidP="00217AD2">
            <w:pPr>
              <w:pStyle w:val="TableHeading"/>
              <w:tabs>
                <w:tab w:val="left" w:pos="570"/>
                <w:tab w:val="center" w:pos="1519"/>
              </w:tabs>
              <w:snapToGrid w:val="0"/>
              <w:spacing w:before="0" w:after="0"/>
              <w:jc w:val="center"/>
              <w:rPr>
                <w:rFonts w:ascii="Verdana" w:hAnsi="Verdana"/>
                <w:highlight w:val="yellow"/>
                <w:lang w:val="en-GB"/>
              </w:rPr>
            </w:pPr>
            <w:r w:rsidRPr="004D3158">
              <w:rPr>
                <w:rFonts w:ascii="Verdana" w:hAnsi="Verdana"/>
                <w:lang w:val="en-GB"/>
              </w:rPr>
              <w:t>AO Kcell</w:t>
            </w:r>
          </w:p>
        </w:tc>
        <w:tc>
          <w:tcPr>
            <w:tcW w:w="354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BFBFBF"/>
            <w:tcMar>
              <w:left w:w="104" w:type="dxa"/>
            </w:tcMar>
          </w:tcPr>
          <w:p w14:paraId="3A13AB2B" w14:textId="77777777" w:rsidR="00217AD2" w:rsidRPr="004D3158" w:rsidRDefault="00217AD2" w:rsidP="002B5C7A">
            <w:pPr>
              <w:pStyle w:val="TableHeading"/>
              <w:snapToGrid w:val="0"/>
              <w:spacing w:before="0" w:after="0"/>
              <w:jc w:val="center"/>
              <w:rPr>
                <w:rFonts w:ascii="Verdana" w:hAnsi="Verdana"/>
                <w:lang w:val="en-GB"/>
              </w:rPr>
            </w:pPr>
            <w:r w:rsidRPr="004D3158">
              <w:rPr>
                <w:rFonts w:ascii="Verdana" w:hAnsi="Verdana"/>
                <w:lang w:val="en-GB"/>
              </w:rPr>
              <w:t>VPN Device</w:t>
            </w:r>
            <w:r w:rsidR="00CF1611">
              <w:rPr>
                <w:rFonts w:ascii="Verdana" w:hAnsi="Verdana"/>
                <w:lang w:val="en-GB"/>
              </w:rPr>
              <w:t xml:space="preserve"> (Customer)</w:t>
            </w:r>
          </w:p>
        </w:tc>
      </w:tr>
      <w:tr w:rsidR="00217AD2" w:rsidRPr="000A2EE6" w14:paraId="11A34F7F" w14:textId="77777777" w:rsidTr="00217AD2">
        <w:trPr>
          <w:cantSplit/>
          <w:trHeight w:val="20"/>
        </w:trPr>
        <w:tc>
          <w:tcPr>
            <w:tcW w:w="538" w:type="dxa"/>
            <w:vMerge w:val="restart"/>
            <w:tcBorders>
              <w:top w:val="single" w:sz="2" w:space="0" w:color="000001"/>
              <w:left w:val="single" w:sz="2" w:space="0" w:color="000001"/>
            </w:tcBorders>
            <w:shd w:val="clear" w:color="auto" w:fill="BFBFBF"/>
            <w:textDirection w:val="btLr"/>
          </w:tcPr>
          <w:p w14:paraId="7E0D8F69" w14:textId="77777777" w:rsidR="004D3158" w:rsidRPr="004D3158" w:rsidRDefault="004D3158" w:rsidP="002B5C7A">
            <w:pPr>
              <w:pStyle w:val="TableHeading"/>
              <w:snapToGrid w:val="0"/>
              <w:spacing w:before="120" w:after="120"/>
              <w:ind w:left="113" w:right="113"/>
              <w:jc w:val="center"/>
              <w:rPr>
                <w:rFonts w:ascii="Verdana" w:hAnsi="Verdana"/>
                <w:lang w:val="en-GB"/>
              </w:rPr>
            </w:pPr>
            <w:permStart w:id="34625594" w:edGrp="everyone" w:colFirst="3" w:colLast="3"/>
            <w:r>
              <w:rPr>
                <w:rFonts w:ascii="Verdana" w:hAnsi="Verdana"/>
                <w:lang w:val="en-GB"/>
              </w:rPr>
              <w:t>Secondary</w:t>
            </w:r>
          </w:p>
        </w:tc>
        <w:tc>
          <w:tcPr>
            <w:tcW w:w="261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BFBFBF"/>
            <w:tcMar>
              <w:left w:w="104" w:type="dxa"/>
            </w:tcMar>
          </w:tcPr>
          <w:p w14:paraId="6943B976" w14:textId="77777777" w:rsidR="004D3158" w:rsidRPr="004D3158" w:rsidRDefault="004D3158" w:rsidP="002B5C7A">
            <w:pPr>
              <w:pStyle w:val="TableHeading"/>
              <w:snapToGrid w:val="0"/>
              <w:spacing w:before="120" w:after="120"/>
              <w:rPr>
                <w:rFonts w:ascii="Verdana" w:hAnsi="Verdana"/>
                <w:sz w:val="18"/>
                <w:szCs w:val="18"/>
                <w:lang w:val="en-GB"/>
              </w:rPr>
            </w:pPr>
            <w:r w:rsidRPr="004D3158">
              <w:rPr>
                <w:rFonts w:ascii="Verdana" w:hAnsi="Verdana"/>
                <w:sz w:val="18"/>
                <w:szCs w:val="18"/>
                <w:lang w:val="en-GB"/>
              </w:rPr>
              <w:t>Name</w:t>
            </w:r>
          </w:p>
        </w:tc>
        <w:tc>
          <w:tcPr>
            <w:tcW w:w="333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tcMar>
              <w:left w:w="104" w:type="dxa"/>
            </w:tcMar>
            <w:vAlign w:val="center"/>
          </w:tcPr>
          <w:p w14:paraId="662EC9B1" w14:textId="77777777" w:rsidR="004D3158" w:rsidRPr="004D3158" w:rsidRDefault="004D3158" w:rsidP="002B5C7A">
            <w:pPr>
              <w:pStyle w:val="TableBody"/>
              <w:snapToGrid w:val="0"/>
              <w:spacing w:before="0" w:after="0"/>
              <w:rPr>
                <w:rFonts w:ascii="Verdana" w:hAnsi="Verdana" w:cs="Times New Roman"/>
                <w:szCs w:val="18"/>
                <w:lang w:val="en-GB"/>
              </w:rPr>
            </w:pPr>
            <w:r w:rsidRPr="004D3158">
              <w:rPr>
                <w:rFonts w:ascii="Verdana" w:hAnsi="Verdana" w:cs="Times New Roman"/>
                <w:szCs w:val="18"/>
                <w:lang w:val="en-GB"/>
              </w:rPr>
              <w:t>Duty engineer</w:t>
            </w:r>
          </w:p>
        </w:tc>
        <w:tc>
          <w:tcPr>
            <w:tcW w:w="354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left w:w="104" w:type="dxa"/>
            </w:tcMar>
            <w:vAlign w:val="center"/>
          </w:tcPr>
          <w:p w14:paraId="2BFC85BC" w14:textId="77777777" w:rsidR="004D3158" w:rsidRPr="007A79F8" w:rsidRDefault="004D3158" w:rsidP="002B5C7A">
            <w:pPr>
              <w:rPr>
                <w:rFonts w:ascii="Verdana" w:hAnsi="Verdana" w:cs="Times New Roman"/>
                <w:sz w:val="18"/>
                <w:szCs w:val="18"/>
                <w:highlight w:val="yellow"/>
                <w:lang w:val="en-US"/>
              </w:rPr>
            </w:pPr>
            <w:r w:rsidRPr="007A79F8">
              <w:rPr>
                <w:rFonts w:ascii="Verdana" w:hAnsi="Verdana" w:cs="Times New Roman"/>
                <w:sz w:val="18"/>
                <w:szCs w:val="18"/>
                <w:highlight w:val="yellow"/>
                <w:lang w:val="en-US"/>
              </w:rPr>
              <w:t>Please, fill</w:t>
            </w:r>
          </w:p>
        </w:tc>
      </w:tr>
      <w:tr w:rsidR="00217AD2" w:rsidRPr="000A2EE6" w14:paraId="699CAC06" w14:textId="77777777" w:rsidTr="00217AD2">
        <w:trPr>
          <w:cantSplit/>
          <w:trHeight w:val="261"/>
        </w:trPr>
        <w:tc>
          <w:tcPr>
            <w:tcW w:w="538" w:type="dxa"/>
            <w:vMerge/>
            <w:tcBorders>
              <w:left w:val="single" w:sz="2" w:space="0" w:color="000001"/>
            </w:tcBorders>
            <w:shd w:val="clear" w:color="auto" w:fill="BFBFBF"/>
          </w:tcPr>
          <w:p w14:paraId="412D7894" w14:textId="77777777" w:rsidR="004D3158" w:rsidRPr="004D3158" w:rsidRDefault="004D3158" w:rsidP="002B5C7A">
            <w:pPr>
              <w:pStyle w:val="TableHeading"/>
              <w:snapToGrid w:val="0"/>
              <w:spacing w:before="120" w:after="120"/>
              <w:rPr>
                <w:rFonts w:ascii="Verdana" w:hAnsi="Verdana"/>
                <w:sz w:val="18"/>
                <w:szCs w:val="18"/>
                <w:lang w:val="en-GB"/>
              </w:rPr>
            </w:pPr>
            <w:permStart w:id="525616099" w:edGrp="everyone" w:colFirst="3" w:colLast="3"/>
            <w:permEnd w:id="34625594"/>
          </w:p>
        </w:tc>
        <w:tc>
          <w:tcPr>
            <w:tcW w:w="261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BFBFBF"/>
            <w:tcMar>
              <w:left w:w="104" w:type="dxa"/>
            </w:tcMar>
          </w:tcPr>
          <w:p w14:paraId="08779D83" w14:textId="77777777" w:rsidR="004D3158" w:rsidRPr="004D3158" w:rsidRDefault="004D3158" w:rsidP="002B5C7A">
            <w:pPr>
              <w:pStyle w:val="TableHeading"/>
              <w:snapToGrid w:val="0"/>
              <w:spacing w:before="120" w:after="120"/>
              <w:rPr>
                <w:rFonts w:ascii="Verdana" w:hAnsi="Verdana"/>
                <w:sz w:val="18"/>
                <w:szCs w:val="18"/>
                <w:lang w:val="en-GB"/>
              </w:rPr>
            </w:pPr>
            <w:r w:rsidRPr="004D3158">
              <w:rPr>
                <w:rFonts w:ascii="Verdana" w:hAnsi="Verdana"/>
                <w:sz w:val="18"/>
                <w:szCs w:val="18"/>
                <w:lang w:val="en-GB"/>
              </w:rPr>
              <w:t>Email Address</w:t>
            </w:r>
          </w:p>
        </w:tc>
        <w:tc>
          <w:tcPr>
            <w:tcW w:w="333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tcMar>
              <w:left w:w="104" w:type="dxa"/>
            </w:tcMar>
            <w:vAlign w:val="center"/>
          </w:tcPr>
          <w:p w14:paraId="6FE25299" w14:textId="77777777" w:rsidR="004D3158" w:rsidRPr="004D3158" w:rsidRDefault="004D3158" w:rsidP="002B5C7A">
            <w:pPr>
              <w:pStyle w:val="TableBody"/>
              <w:snapToGrid w:val="0"/>
              <w:spacing w:before="0" w:after="0"/>
              <w:rPr>
                <w:rFonts w:ascii="Verdana" w:hAnsi="Verdana" w:cs="Times New Roman"/>
                <w:color w:val="0000FF"/>
                <w:szCs w:val="18"/>
                <w:lang w:val="en-GB"/>
              </w:rPr>
            </w:pPr>
            <w:r w:rsidRPr="004D3158">
              <w:rPr>
                <w:rFonts w:ascii="Verdana" w:hAnsi="Verdana" w:cs="Times New Roman"/>
                <w:szCs w:val="18"/>
                <w:lang w:val="en-GB"/>
              </w:rPr>
              <w:t>Technologies-IT-ITP-EDN@kcell.kz</w:t>
            </w:r>
          </w:p>
        </w:tc>
        <w:tc>
          <w:tcPr>
            <w:tcW w:w="354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left w:w="104" w:type="dxa"/>
            </w:tcMar>
            <w:vAlign w:val="center"/>
          </w:tcPr>
          <w:p w14:paraId="5887B7A2" w14:textId="77777777" w:rsidR="004D3158" w:rsidRPr="007A79F8" w:rsidRDefault="004D3158" w:rsidP="002B5C7A">
            <w:pPr>
              <w:rPr>
                <w:rFonts w:ascii="Verdana" w:hAnsi="Verdana" w:cs="Times New Roman"/>
                <w:sz w:val="18"/>
                <w:szCs w:val="18"/>
                <w:highlight w:val="yellow"/>
                <w:lang w:val="en-US"/>
              </w:rPr>
            </w:pPr>
            <w:r w:rsidRPr="007A79F8">
              <w:rPr>
                <w:rFonts w:ascii="Verdana" w:hAnsi="Verdana" w:cs="Times New Roman"/>
                <w:sz w:val="18"/>
                <w:szCs w:val="18"/>
                <w:highlight w:val="yellow"/>
                <w:lang w:val="en-US"/>
              </w:rPr>
              <w:t>Please, fill</w:t>
            </w:r>
          </w:p>
        </w:tc>
      </w:tr>
      <w:tr w:rsidR="00217AD2" w:rsidRPr="000A2EE6" w14:paraId="10110D7A" w14:textId="77777777" w:rsidTr="00217AD2">
        <w:trPr>
          <w:cantSplit/>
          <w:trHeight w:val="20"/>
        </w:trPr>
        <w:tc>
          <w:tcPr>
            <w:tcW w:w="538" w:type="dxa"/>
            <w:vMerge/>
            <w:tcBorders>
              <w:left w:val="single" w:sz="2" w:space="0" w:color="000001"/>
            </w:tcBorders>
            <w:shd w:val="clear" w:color="auto" w:fill="BFBFBF"/>
          </w:tcPr>
          <w:p w14:paraId="3A804AC8" w14:textId="77777777" w:rsidR="004D3158" w:rsidRPr="004D3158" w:rsidRDefault="004D3158" w:rsidP="002B5C7A">
            <w:pPr>
              <w:pStyle w:val="TableHeading"/>
              <w:snapToGrid w:val="0"/>
              <w:spacing w:before="120" w:after="120"/>
              <w:rPr>
                <w:rFonts w:ascii="Verdana" w:hAnsi="Verdana"/>
                <w:sz w:val="18"/>
                <w:szCs w:val="18"/>
                <w:lang w:val="en-GB"/>
              </w:rPr>
            </w:pPr>
            <w:permStart w:id="969671190" w:edGrp="everyone" w:colFirst="3" w:colLast="3"/>
            <w:permEnd w:id="525616099"/>
          </w:p>
        </w:tc>
        <w:tc>
          <w:tcPr>
            <w:tcW w:w="261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BFBFBF"/>
            <w:tcMar>
              <w:left w:w="104" w:type="dxa"/>
            </w:tcMar>
          </w:tcPr>
          <w:p w14:paraId="66C1A402" w14:textId="77777777" w:rsidR="004D3158" w:rsidRPr="004D3158" w:rsidRDefault="004D3158" w:rsidP="002B5C7A">
            <w:pPr>
              <w:pStyle w:val="TableHeading"/>
              <w:snapToGrid w:val="0"/>
              <w:spacing w:before="120" w:after="120"/>
              <w:rPr>
                <w:rFonts w:ascii="Verdana" w:hAnsi="Verdana"/>
                <w:sz w:val="18"/>
                <w:szCs w:val="18"/>
                <w:lang w:val="en-GB"/>
              </w:rPr>
            </w:pPr>
            <w:r w:rsidRPr="004D3158">
              <w:rPr>
                <w:rFonts w:ascii="Verdana" w:hAnsi="Verdana"/>
                <w:sz w:val="18"/>
                <w:szCs w:val="18"/>
                <w:lang w:val="en-GB"/>
              </w:rPr>
              <w:t>Phone Number</w:t>
            </w:r>
          </w:p>
        </w:tc>
        <w:tc>
          <w:tcPr>
            <w:tcW w:w="333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tcMar>
              <w:left w:w="104" w:type="dxa"/>
            </w:tcMar>
            <w:vAlign w:val="center"/>
          </w:tcPr>
          <w:p w14:paraId="2DBDDA43" w14:textId="77777777" w:rsidR="004D3158" w:rsidRPr="004D3158" w:rsidRDefault="00217AD2" w:rsidP="002B5C7A">
            <w:pPr>
              <w:pStyle w:val="TableBody"/>
              <w:snapToGrid w:val="0"/>
              <w:spacing w:before="0" w:after="0"/>
              <w:rPr>
                <w:rFonts w:ascii="Verdana" w:hAnsi="Verdana" w:cs="Times New Roman"/>
                <w:color w:val="0000FF"/>
                <w:szCs w:val="18"/>
                <w:lang w:val="en-GB"/>
              </w:rPr>
            </w:pPr>
            <w:r w:rsidRPr="00217AD2">
              <w:rPr>
                <w:rFonts w:ascii="Verdana" w:hAnsi="Verdana" w:cs="Times New Roman"/>
                <w:szCs w:val="18"/>
                <w:lang w:val="en-GB"/>
              </w:rPr>
              <w:t>+77012111415</w:t>
            </w:r>
          </w:p>
        </w:tc>
        <w:tc>
          <w:tcPr>
            <w:tcW w:w="354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left w:w="104" w:type="dxa"/>
            </w:tcMar>
            <w:vAlign w:val="center"/>
          </w:tcPr>
          <w:p w14:paraId="676B07A4" w14:textId="77777777" w:rsidR="004D3158" w:rsidRPr="007A79F8" w:rsidRDefault="004D3158" w:rsidP="002B5C7A">
            <w:pPr>
              <w:rPr>
                <w:rFonts w:ascii="Verdana" w:hAnsi="Verdana" w:cs="Times New Roman"/>
                <w:sz w:val="18"/>
                <w:szCs w:val="18"/>
                <w:highlight w:val="yellow"/>
                <w:lang w:val="en-US"/>
              </w:rPr>
            </w:pPr>
            <w:r w:rsidRPr="007A79F8">
              <w:rPr>
                <w:rFonts w:ascii="Verdana" w:hAnsi="Verdana" w:cs="Times New Roman"/>
                <w:sz w:val="18"/>
                <w:szCs w:val="18"/>
                <w:highlight w:val="yellow"/>
                <w:lang w:val="en-US"/>
              </w:rPr>
              <w:t>Please, fill</w:t>
            </w:r>
          </w:p>
        </w:tc>
      </w:tr>
      <w:tr w:rsidR="00217AD2" w:rsidRPr="000A2EE6" w14:paraId="0C09A86E" w14:textId="77777777" w:rsidTr="00217AD2">
        <w:trPr>
          <w:cantSplit/>
          <w:trHeight w:val="261"/>
        </w:trPr>
        <w:tc>
          <w:tcPr>
            <w:tcW w:w="538" w:type="dxa"/>
            <w:vMerge/>
            <w:tcBorders>
              <w:left w:val="single" w:sz="2" w:space="0" w:color="000001"/>
              <w:bottom w:val="single" w:sz="2" w:space="0" w:color="000001"/>
            </w:tcBorders>
            <w:shd w:val="clear" w:color="auto" w:fill="BFBFBF"/>
          </w:tcPr>
          <w:p w14:paraId="793EAE33" w14:textId="77777777" w:rsidR="004D3158" w:rsidRPr="004D3158" w:rsidRDefault="004D3158" w:rsidP="002B5C7A">
            <w:pPr>
              <w:pStyle w:val="TableHeading"/>
              <w:snapToGrid w:val="0"/>
              <w:spacing w:before="120" w:after="120"/>
              <w:rPr>
                <w:rFonts w:ascii="Verdana" w:hAnsi="Verdana"/>
                <w:sz w:val="18"/>
                <w:szCs w:val="18"/>
                <w:lang w:val="en-GB"/>
              </w:rPr>
            </w:pPr>
            <w:permStart w:id="1328611833" w:edGrp="everyone" w:colFirst="3" w:colLast="3"/>
            <w:permEnd w:id="969671190"/>
          </w:p>
        </w:tc>
        <w:tc>
          <w:tcPr>
            <w:tcW w:w="261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BFBFBF"/>
            <w:tcMar>
              <w:left w:w="104" w:type="dxa"/>
            </w:tcMar>
          </w:tcPr>
          <w:p w14:paraId="74ADD329" w14:textId="77777777" w:rsidR="004D3158" w:rsidRPr="004D3158" w:rsidRDefault="004D3158" w:rsidP="002B5C7A">
            <w:pPr>
              <w:pStyle w:val="TableHeading"/>
              <w:snapToGrid w:val="0"/>
              <w:spacing w:before="120" w:after="120"/>
              <w:rPr>
                <w:rFonts w:ascii="Verdana" w:hAnsi="Verdana"/>
                <w:sz w:val="18"/>
                <w:szCs w:val="18"/>
                <w:lang w:val="en-GB"/>
              </w:rPr>
            </w:pPr>
            <w:r w:rsidRPr="004D3158">
              <w:rPr>
                <w:rFonts w:ascii="Verdana" w:hAnsi="Verdana"/>
                <w:sz w:val="18"/>
                <w:szCs w:val="18"/>
                <w:lang w:val="en-GB"/>
              </w:rPr>
              <w:t>Cellphone Number</w:t>
            </w:r>
          </w:p>
        </w:tc>
        <w:tc>
          <w:tcPr>
            <w:tcW w:w="333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tcMar>
              <w:left w:w="104" w:type="dxa"/>
            </w:tcMar>
            <w:vAlign w:val="center"/>
          </w:tcPr>
          <w:p w14:paraId="4B8AB6D1" w14:textId="77777777" w:rsidR="004D3158" w:rsidRPr="004D3158" w:rsidRDefault="00217AD2" w:rsidP="002B5C7A">
            <w:pPr>
              <w:pStyle w:val="TableBody"/>
              <w:snapToGrid w:val="0"/>
              <w:spacing w:before="0" w:after="0"/>
              <w:rPr>
                <w:rFonts w:ascii="Verdana" w:hAnsi="Verdana" w:cs="Times New Roman"/>
                <w:color w:val="0000FF"/>
                <w:szCs w:val="18"/>
                <w:lang w:val="ru-RU"/>
              </w:rPr>
            </w:pPr>
            <w:r w:rsidRPr="00217AD2">
              <w:rPr>
                <w:rFonts w:ascii="Verdana" w:hAnsi="Verdana" w:cs="Times New Roman"/>
                <w:szCs w:val="18"/>
                <w:lang w:val="en-GB"/>
              </w:rPr>
              <w:t>+77012111415</w:t>
            </w:r>
          </w:p>
        </w:tc>
        <w:tc>
          <w:tcPr>
            <w:tcW w:w="354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left w:w="104" w:type="dxa"/>
            </w:tcMar>
            <w:vAlign w:val="center"/>
          </w:tcPr>
          <w:p w14:paraId="2394518F" w14:textId="77777777" w:rsidR="004D3158" w:rsidRPr="007A79F8" w:rsidRDefault="004D3158" w:rsidP="002B5C7A">
            <w:pPr>
              <w:rPr>
                <w:rFonts w:ascii="Verdana" w:hAnsi="Verdana" w:cs="Times New Roman"/>
                <w:sz w:val="18"/>
                <w:szCs w:val="18"/>
                <w:highlight w:val="yellow"/>
                <w:lang w:val="en-US"/>
              </w:rPr>
            </w:pPr>
            <w:r w:rsidRPr="007A79F8">
              <w:rPr>
                <w:rFonts w:ascii="Verdana" w:hAnsi="Verdana" w:cs="Times New Roman"/>
                <w:sz w:val="18"/>
                <w:szCs w:val="18"/>
                <w:highlight w:val="yellow"/>
                <w:lang w:val="en-US"/>
              </w:rPr>
              <w:t>Please, fill</w:t>
            </w:r>
          </w:p>
        </w:tc>
      </w:tr>
      <w:permEnd w:id="1328611833"/>
    </w:tbl>
    <w:p w14:paraId="698F3064" w14:textId="77777777" w:rsidR="004D3158" w:rsidRDefault="004D3158" w:rsidP="00C30BD3">
      <w:pPr>
        <w:rPr>
          <w:rFonts w:ascii="Verdana" w:hAnsi="Verdana"/>
          <w:lang w:val="en-GB"/>
        </w:rPr>
      </w:pPr>
    </w:p>
    <w:p w14:paraId="35406184" w14:textId="77777777" w:rsidR="004D3158" w:rsidRPr="003F12A8" w:rsidRDefault="004D3158" w:rsidP="00C30BD3">
      <w:pPr>
        <w:rPr>
          <w:rFonts w:ascii="Verdana" w:hAnsi="Verdana"/>
          <w:lang w:val="en-GB"/>
        </w:rPr>
      </w:pPr>
    </w:p>
    <w:tbl>
      <w:tblPr>
        <w:tblW w:w="9897" w:type="dxa"/>
        <w:tblInd w:w="106" w:type="dxa"/>
        <w:tblBorders>
          <w:top w:val="single" w:sz="2" w:space="0" w:color="000001"/>
          <w:left w:val="single" w:sz="2" w:space="0" w:color="000001"/>
          <w:bottom w:val="single" w:sz="2" w:space="0" w:color="000001"/>
          <w:insideH w:val="single" w:sz="2" w:space="0" w:color="000001"/>
        </w:tblBorders>
        <w:tblCellMar>
          <w:left w:w="104" w:type="dxa"/>
        </w:tblCellMar>
        <w:tblLook w:val="0000" w:firstRow="0" w:lastRow="0" w:firstColumn="0" w:lastColumn="0" w:noHBand="0" w:noVBand="0"/>
      </w:tblPr>
      <w:tblGrid>
        <w:gridCol w:w="3148"/>
        <w:gridCol w:w="3330"/>
        <w:gridCol w:w="3419"/>
      </w:tblGrid>
      <w:tr w:rsidR="00C30BD3" w:rsidRPr="00220A3A" w14:paraId="4C3C0D7B" w14:textId="77777777" w:rsidTr="00217AD2">
        <w:trPr>
          <w:cantSplit/>
          <w:trHeight w:val="20"/>
          <w:tblHeader/>
        </w:trPr>
        <w:tc>
          <w:tcPr>
            <w:tcW w:w="314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7030A0"/>
            <w:tcMar>
              <w:left w:w="104" w:type="dxa"/>
            </w:tcMar>
          </w:tcPr>
          <w:p w14:paraId="01E9E218" w14:textId="77777777" w:rsidR="00C30BD3" w:rsidRPr="003F12A8" w:rsidRDefault="00C30BD3" w:rsidP="00B57CFE">
            <w:pPr>
              <w:pStyle w:val="TableHeading"/>
              <w:snapToGrid w:val="0"/>
              <w:spacing w:before="0" w:after="0"/>
              <w:rPr>
                <w:rFonts w:ascii="Verdana" w:hAnsi="Verdana"/>
                <w:lang w:val="en-GB"/>
              </w:rPr>
            </w:pPr>
            <w:r w:rsidRPr="003F12A8">
              <w:rPr>
                <w:rFonts w:ascii="Verdana" w:hAnsi="Verdana"/>
                <w:color w:val="FFFFFF"/>
                <w:lang w:val="en-GB"/>
              </w:rPr>
              <w:t>VPN  Gateway Device Information</w:t>
            </w:r>
          </w:p>
        </w:tc>
        <w:tc>
          <w:tcPr>
            <w:tcW w:w="333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BFBFBF"/>
            <w:tcMar>
              <w:left w:w="104" w:type="dxa"/>
            </w:tcMar>
          </w:tcPr>
          <w:p w14:paraId="04935DBB" w14:textId="77777777" w:rsidR="00C30BD3" w:rsidRPr="003F12A8" w:rsidRDefault="00C30BD3" w:rsidP="00B57CFE">
            <w:pPr>
              <w:pStyle w:val="TableHeading"/>
              <w:snapToGrid w:val="0"/>
              <w:spacing w:before="0" w:after="0"/>
              <w:jc w:val="center"/>
              <w:rPr>
                <w:rFonts w:ascii="Verdana" w:hAnsi="Verdana"/>
                <w:highlight w:val="yellow"/>
                <w:lang w:val="en-GB"/>
              </w:rPr>
            </w:pPr>
            <w:r w:rsidRPr="003F12A8">
              <w:rPr>
                <w:rFonts w:ascii="Verdana" w:hAnsi="Verdana" w:cs="Arial"/>
                <w:lang w:val="en-GB"/>
              </w:rPr>
              <w:t>VPN Device</w:t>
            </w:r>
            <w:r w:rsidR="00CF1611" w:rsidRPr="004D3158">
              <w:rPr>
                <w:rFonts w:ascii="Verdana" w:hAnsi="Verdana"/>
                <w:lang w:val="en-GB"/>
              </w:rPr>
              <w:t xml:space="preserve"> </w:t>
            </w:r>
            <w:r w:rsidR="00CF1611">
              <w:rPr>
                <w:rFonts w:ascii="Verdana" w:hAnsi="Verdana"/>
                <w:lang w:val="en-GB"/>
              </w:rPr>
              <w:t>(</w:t>
            </w:r>
            <w:r w:rsidR="00CF1611" w:rsidRPr="004D3158">
              <w:rPr>
                <w:rFonts w:ascii="Verdana" w:hAnsi="Verdana"/>
                <w:lang w:val="en-GB"/>
              </w:rPr>
              <w:t>AO Kcell</w:t>
            </w:r>
            <w:r w:rsidR="00CF1611">
              <w:rPr>
                <w:rFonts w:ascii="Verdana" w:hAnsi="Verdana"/>
                <w:lang w:val="en-GB"/>
              </w:rPr>
              <w:t>)</w:t>
            </w:r>
          </w:p>
        </w:tc>
        <w:tc>
          <w:tcPr>
            <w:tcW w:w="341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BFBFBF"/>
            <w:tcMar>
              <w:left w:w="104" w:type="dxa"/>
            </w:tcMar>
          </w:tcPr>
          <w:p w14:paraId="247F8C74" w14:textId="77777777" w:rsidR="00C30BD3" w:rsidRPr="003F12A8" w:rsidRDefault="00C30BD3" w:rsidP="00B57CFE">
            <w:pPr>
              <w:pStyle w:val="TableHeading"/>
              <w:snapToGrid w:val="0"/>
              <w:spacing w:before="0" w:after="0"/>
              <w:jc w:val="center"/>
              <w:rPr>
                <w:rFonts w:ascii="Verdana" w:hAnsi="Verdana"/>
                <w:lang w:val="en-GB"/>
              </w:rPr>
            </w:pPr>
            <w:r w:rsidRPr="003F12A8">
              <w:rPr>
                <w:rFonts w:ascii="Verdana" w:hAnsi="Verdana"/>
                <w:lang w:val="en-GB"/>
              </w:rPr>
              <w:t>VPN Device</w:t>
            </w:r>
            <w:r w:rsidR="00CF1611">
              <w:rPr>
                <w:rFonts w:ascii="Verdana" w:hAnsi="Verdana"/>
                <w:lang w:val="en-GB"/>
              </w:rPr>
              <w:t xml:space="preserve"> (Customer)</w:t>
            </w:r>
          </w:p>
        </w:tc>
      </w:tr>
      <w:tr w:rsidR="00C30BD3" w:rsidRPr="00220A3A" w14:paraId="16ACBC15" w14:textId="77777777" w:rsidTr="00217AD2">
        <w:trPr>
          <w:cantSplit/>
          <w:trHeight w:val="20"/>
        </w:trPr>
        <w:tc>
          <w:tcPr>
            <w:tcW w:w="314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BFBFBF"/>
            <w:tcMar>
              <w:left w:w="104" w:type="dxa"/>
            </w:tcMar>
          </w:tcPr>
          <w:p w14:paraId="36DDFFFD" w14:textId="77777777" w:rsidR="00C30BD3" w:rsidRPr="000A2EE6" w:rsidRDefault="00C41304" w:rsidP="00C41304">
            <w:pPr>
              <w:pStyle w:val="TableHeading"/>
              <w:snapToGrid w:val="0"/>
              <w:spacing w:before="120" w:after="120"/>
              <w:rPr>
                <w:rFonts w:ascii="Verdana" w:hAnsi="Verdana"/>
                <w:sz w:val="18"/>
                <w:szCs w:val="16"/>
                <w:lang w:val="en-GB"/>
              </w:rPr>
            </w:pPr>
            <w:permStart w:id="123034066" w:edGrp="everyone" w:colFirst="2" w:colLast="2"/>
            <w:r w:rsidRPr="000A2EE6">
              <w:rPr>
                <w:rFonts w:ascii="Verdana" w:hAnsi="Verdana"/>
                <w:sz w:val="18"/>
                <w:szCs w:val="16"/>
                <w:lang w:val="en-GB"/>
              </w:rPr>
              <w:t>Name</w:t>
            </w:r>
          </w:p>
        </w:tc>
        <w:tc>
          <w:tcPr>
            <w:tcW w:w="333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tcMar>
              <w:left w:w="104" w:type="dxa"/>
            </w:tcMar>
            <w:vAlign w:val="center"/>
          </w:tcPr>
          <w:p w14:paraId="7DB25609" w14:textId="77777777" w:rsidR="00C30BD3" w:rsidRPr="000A2EE6" w:rsidRDefault="00005D39" w:rsidP="00B57CFE">
            <w:pPr>
              <w:pStyle w:val="TableBody"/>
              <w:snapToGrid w:val="0"/>
              <w:spacing w:before="0" w:after="0"/>
              <w:rPr>
                <w:rFonts w:ascii="Verdana" w:hAnsi="Verdana"/>
                <w:szCs w:val="16"/>
                <w:lang w:val="en-GB"/>
              </w:rPr>
            </w:pPr>
            <w:r w:rsidRPr="000A2EE6">
              <w:rPr>
                <w:rFonts w:ascii="Verdana" w:hAnsi="Verdana"/>
                <w:szCs w:val="16"/>
                <w:lang w:val="en-GB"/>
              </w:rPr>
              <w:t>vpn.kcell.kz</w:t>
            </w:r>
          </w:p>
        </w:tc>
        <w:tc>
          <w:tcPr>
            <w:tcW w:w="341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left w:w="104" w:type="dxa"/>
            </w:tcMar>
            <w:vAlign w:val="center"/>
          </w:tcPr>
          <w:p w14:paraId="3D9BA243" w14:textId="77777777" w:rsidR="00C30BD3" w:rsidRPr="007A79F8" w:rsidRDefault="00C41304" w:rsidP="00B57CFE">
            <w:pPr>
              <w:rPr>
                <w:rFonts w:ascii="Verdana" w:hAnsi="Verdana"/>
                <w:sz w:val="18"/>
                <w:szCs w:val="16"/>
                <w:highlight w:val="yellow"/>
                <w:lang w:val="en-US"/>
              </w:rPr>
            </w:pPr>
            <w:r w:rsidRPr="007A79F8">
              <w:rPr>
                <w:rFonts w:ascii="Verdana" w:hAnsi="Verdana"/>
                <w:sz w:val="18"/>
                <w:szCs w:val="16"/>
                <w:highlight w:val="yellow"/>
                <w:lang w:val="en-US"/>
              </w:rPr>
              <w:t>Please, fill</w:t>
            </w:r>
          </w:p>
        </w:tc>
      </w:tr>
      <w:tr w:rsidR="00C30BD3" w:rsidRPr="00220A3A" w14:paraId="170B65CB" w14:textId="77777777" w:rsidTr="00217AD2">
        <w:trPr>
          <w:cantSplit/>
          <w:trHeight w:val="20"/>
        </w:trPr>
        <w:tc>
          <w:tcPr>
            <w:tcW w:w="314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BFBFBF"/>
            <w:tcMar>
              <w:left w:w="104" w:type="dxa"/>
            </w:tcMar>
          </w:tcPr>
          <w:p w14:paraId="7BB84000" w14:textId="77777777" w:rsidR="00C30BD3" w:rsidRPr="000A2EE6" w:rsidRDefault="00005D39" w:rsidP="00005D39">
            <w:pPr>
              <w:pStyle w:val="TableHeading"/>
              <w:snapToGrid w:val="0"/>
              <w:spacing w:before="120" w:after="120"/>
              <w:rPr>
                <w:rFonts w:ascii="Verdana" w:hAnsi="Verdana"/>
                <w:sz w:val="18"/>
                <w:szCs w:val="16"/>
                <w:lang w:val="en-GB"/>
              </w:rPr>
            </w:pPr>
            <w:permStart w:id="1776708681" w:edGrp="everyone" w:colFirst="2" w:colLast="2"/>
            <w:permEnd w:id="123034066"/>
            <w:r w:rsidRPr="000A2EE6">
              <w:rPr>
                <w:rFonts w:ascii="Verdana" w:hAnsi="Verdana"/>
                <w:sz w:val="18"/>
                <w:szCs w:val="16"/>
                <w:lang w:val="en-GB"/>
              </w:rPr>
              <w:t>IP Address</w:t>
            </w:r>
          </w:p>
        </w:tc>
        <w:tc>
          <w:tcPr>
            <w:tcW w:w="333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tcMar>
              <w:left w:w="104" w:type="dxa"/>
            </w:tcMar>
            <w:vAlign w:val="center"/>
          </w:tcPr>
          <w:p w14:paraId="667C400D" w14:textId="77777777" w:rsidR="00C30BD3" w:rsidRPr="000A2EE6" w:rsidRDefault="00005D39" w:rsidP="00B57CFE">
            <w:pPr>
              <w:pStyle w:val="TableBody"/>
              <w:snapToGrid w:val="0"/>
              <w:spacing w:before="0" w:after="0"/>
              <w:rPr>
                <w:rFonts w:ascii="Verdana" w:hAnsi="Verdana"/>
                <w:color w:val="0000FF"/>
                <w:szCs w:val="16"/>
                <w:lang w:val="en-GB"/>
              </w:rPr>
            </w:pPr>
            <w:r w:rsidRPr="000A2EE6">
              <w:rPr>
                <w:rFonts w:ascii="Verdana" w:hAnsi="Verdana"/>
                <w:szCs w:val="16"/>
                <w:lang w:val="en-GB"/>
              </w:rPr>
              <w:t>195.47.255.66</w:t>
            </w:r>
          </w:p>
        </w:tc>
        <w:tc>
          <w:tcPr>
            <w:tcW w:w="341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left w:w="104" w:type="dxa"/>
            </w:tcMar>
            <w:vAlign w:val="center"/>
          </w:tcPr>
          <w:p w14:paraId="47B21CE5" w14:textId="77777777" w:rsidR="00C30BD3" w:rsidRPr="007A79F8" w:rsidRDefault="00C41304" w:rsidP="00B57CFE">
            <w:pPr>
              <w:rPr>
                <w:rFonts w:ascii="Verdana" w:hAnsi="Verdana"/>
                <w:sz w:val="18"/>
                <w:szCs w:val="16"/>
                <w:highlight w:val="yellow"/>
                <w:lang w:val="en-US"/>
              </w:rPr>
            </w:pPr>
            <w:r w:rsidRPr="007A79F8">
              <w:rPr>
                <w:rFonts w:ascii="Verdana" w:hAnsi="Verdana"/>
                <w:sz w:val="18"/>
                <w:szCs w:val="16"/>
                <w:highlight w:val="yellow"/>
                <w:lang w:val="en-US"/>
              </w:rPr>
              <w:t>Please, fill</w:t>
            </w:r>
          </w:p>
        </w:tc>
      </w:tr>
      <w:tr w:rsidR="00C30BD3" w:rsidRPr="00220A3A" w14:paraId="3F604FEC" w14:textId="77777777" w:rsidTr="00217AD2">
        <w:trPr>
          <w:cantSplit/>
          <w:trHeight w:val="20"/>
        </w:trPr>
        <w:tc>
          <w:tcPr>
            <w:tcW w:w="314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BFBFBF"/>
            <w:tcMar>
              <w:left w:w="104" w:type="dxa"/>
            </w:tcMar>
          </w:tcPr>
          <w:p w14:paraId="2B4CE61A" w14:textId="77777777" w:rsidR="00C30BD3" w:rsidRPr="000A2EE6" w:rsidRDefault="00C30BD3" w:rsidP="00B57CFE">
            <w:pPr>
              <w:pStyle w:val="TableHeading"/>
              <w:snapToGrid w:val="0"/>
              <w:spacing w:before="120" w:after="120"/>
              <w:rPr>
                <w:rFonts w:ascii="Verdana" w:hAnsi="Verdana"/>
                <w:sz w:val="18"/>
                <w:szCs w:val="16"/>
                <w:lang w:val="en-GB"/>
              </w:rPr>
            </w:pPr>
            <w:permStart w:id="1138522168" w:edGrp="everyone" w:colFirst="2" w:colLast="2"/>
            <w:permEnd w:id="1776708681"/>
            <w:r w:rsidRPr="000A2EE6">
              <w:rPr>
                <w:rFonts w:ascii="Verdana" w:hAnsi="Verdana"/>
                <w:sz w:val="18"/>
                <w:szCs w:val="16"/>
                <w:lang w:val="en-GB"/>
              </w:rPr>
              <w:t>VPN Device Description</w:t>
            </w:r>
          </w:p>
        </w:tc>
        <w:tc>
          <w:tcPr>
            <w:tcW w:w="333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tcMar>
              <w:left w:w="104" w:type="dxa"/>
            </w:tcMar>
            <w:vAlign w:val="center"/>
          </w:tcPr>
          <w:p w14:paraId="4024469E" w14:textId="77777777" w:rsidR="00C30BD3" w:rsidRPr="000A2EE6" w:rsidRDefault="00005D39" w:rsidP="00B57CFE">
            <w:pPr>
              <w:pStyle w:val="TableBody"/>
              <w:snapToGrid w:val="0"/>
              <w:spacing w:before="0" w:after="0"/>
              <w:rPr>
                <w:rFonts w:ascii="Verdana" w:hAnsi="Verdana"/>
                <w:color w:val="0000FF"/>
                <w:szCs w:val="16"/>
                <w:lang w:val="en-GB"/>
              </w:rPr>
            </w:pPr>
            <w:r w:rsidRPr="000A2EE6">
              <w:rPr>
                <w:rFonts w:ascii="Verdana" w:hAnsi="Verdana"/>
                <w:szCs w:val="16"/>
                <w:lang w:val="en-GB"/>
              </w:rPr>
              <w:t>CheckPoint</w:t>
            </w:r>
          </w:p>
        </w:tc>
        <w:tc>
          <w:tcPr>
            <w:tcW w:w="341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left w:w="104" w:type="dxa"/>
            </w:tcMar>
            <w:vAlign w:val="center"/>
          </w:tcPr>
          <w:p w14:paraId="4AB5E6B3" w14:textId="77777777" w:rsidR="00C30BD3" w:rsidRPr="007A79F8" w:rsidRDefault="00C41304" w:rsidP="00B57CFE">
            <w:pPr>
              <w:rPr>
                <w:rFonts w:ascii="Verdana" w:hAnsi="Verdana"/>
                <w:sz w:val="18"/>
                <w:szCs w:val="16"/>
                <w:highlight w:val="yellow"/>
                <w:lang w:val="en-US"/>
              </w:rPr>
            </w:pPr>
            <w:r w:rsidRPr="007A79F8">
              <w:rPr>
                <w:rFonts w:ascii="Verdana" w:hAnsi="Verdana"/>
                <w:sz w:val="18"/>
                <w:szCs w:val="16"/>
                <w:highlight w:val="yellow"/>
                <w:lang w:val="en-US"/>
              </w:rPr>
              <w:t>Please, fill</w:t>
            </w:r>
          </w:p>
        </w:tc>
      </w:tr>
      <w:tr w:rsidR="00C30BD3" w:rsidRPr="00220A3A" w14:paraId="76E5D671" w14:textId="77777777" w:rsidTr="00217AD2">
        <w:trPr>
          <w:cantSplit/>
          <w:trHeight w:val="20"/>
        </w:trPr>
        <w:tc>
          <w:tcPr>
            <w:tcW w:w="314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BFBFBF"/>
            <w:tcMar>
              <w:left w:w="104" w:type="dxa"/>
            </w:tcMar>
          </w:tcPr>
          <w:p w14:paraId="6CE6E3FA" w14:textId="77777777" w:rsidR="00C30BD3" w:rsidRPr="000A2EE6" w:rsidRDefault="00C30BD3" w:rsidP="00B57CFE">
            <w:pPr>
              <w:pStyle w:val="TableHeading"/>
              <w:snapToGrid w:val="0"/>
              <w:spacing w:before="120" w:after="120"/>
              <w:rPr>
                <w:rFonts w:ascii="Verdana" w:hAnsi="Verdana"/>
                <w:sz w:val="16"/>
                <w:szCs w:val="16"/>
                <w:lang w:val="en-GB"/>
              </w:rPr>
            </w:pPr>
            <w:permStart w:id="39652712" w:edGrp="everyone" w:colFirst="2" w:colLast="2"/>
            <w:permEnd w:id="1138522168"/>
            <w:r w:rsidRPr="000A2EE6">
              <w:rPr>
                <w:rFonts w:ascii="Verdana" w:hAnsi="Verdana"/>
                <w:sz w:val="18"/>
                <w:szCs w:val="16"/>
                <w:lang w:val="en-GB"/>
              </w:rPr>
              <w:t>VPN Device Version</w:t>
            </w:r>
          </w:p>
        </w:tc>
        <w:tc>
          <w:tcPr>
            <w:tcW w:w="333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tcMar>
              <w:left w:w="104" w:type="dxa"/>
            </w:tcMar>
            <w:vAlign w:val="center"/>
          </w:tcPr>
          <w:p w14:paraId="70C4E674" w14:textId="77777777" w:rsidR="00C30BD3" w:rsidRPr="000A2EE6" w:rsidRDefault="00291A0B" w:rsidP="00B57CFE">
            <w:pPr>
              <w:pStyle w:val="TableBody"/>
              <w:snapToGrid w:val="0"/>
              <w:spacing w:before="0" w:after="0"/>
              <w:rPr>
                <w:rFonts w:ascii="Verdana" w:hAnsi="Verdana"/>
                <w:color w:val="0000FF"/>
                <w:szCs w:val="16"/>
                <w:lang w:val="ru-RU"/>
              </w:rPr>
            </w:pPr>
            <w:r>
              <w:rPr>
                <w:rFonts w:ascii="Verdana" w:hAnsi="Verdana"/>
                <w:szCs w:val="16"/>
                <w:lang w:val="en-GB"/>
              </w:rPr>
              <w:t>R88.20</w:t>
            </w:r>
          </w:p>
        </w:tc>
        <w:tc>
          <w:tcPr>
            <w:tcW w:w="341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left w:w="104" w:type="dxa"/>
            </w:tcMar>
            <w:vAlign w:val="center"/>
          </w:tcPr>
          <w:p w14:paraId="4CC9DB10" w14:textId="77777777" w:rsidR="00C30BD3" w:rsidRPr="007A79F8" w:rsidRDefault="00C41304" w:rsidP="00B57CFE">
            <w:pPr>
              <w:rPr>
                <w:rFonts w:ascii="Verdana" w:hAnsi="Verdana"/>
                <w:sz w:val="18"/>
                <w:szCs w:val="16"/>
                <w:highlight w:val="yellow"/>
                <w:lang w:val="en-US"/>
              </w:rPr>
            </w:pPr>
            <w:r w:rsidRPr="007A79F8">
              <w:rPr>
                <w:rFonts w:ascii="Verdana" w:hAnsi="Verdana"/>
                <w:sz w:val="18"/>
                <w:szCs w:val="16"/>
                <w:highlight w:val="yellow"/>
                <w:lang w:val="en-US"/>
              </w:rPr>
              <w:t>Please, fill</w:t>
            </w:r>
          </w:p>
        </w:tc>
      </w:tr>
      <w:permEnd w:id="39652712"/>
    </w:tbl>
    <w:p w14:paraId="6A60A0E3" w14:textId="77777777" w:rsidR="000A2EE6" w:rsidRDefault="000A2EE6" w:rsidP="00C30BD3">
      <w:pPr>
        <w:rPr>
          <w:rFonts w:ascii="Verdana" w:hAnsi="Verdana"/>
          <w:lang w:val="en-GB"/>
        </w:rPr>
      </w:pPr>
    </w:p>
    <w:p w14:paraId="18091DC7" w14:textId="77777777" w:rsidR="00CF1611" w:rsidRDefault="00CF1611" w:rsidP="00C30BD3">
      <w:pPr>
        <w:rPr>
          <w:rFonts w:ascii="Verdana" w:hAnsi="Verdana"/>
          <w:lang w:val="en-GB"/>
        </w:rPr>
      </w:pPr>
    </w:p>
    <w:tbl>
      <w:tblPr>
        <w:tblW w:w="9897" w:type="dxa"/>
        <w:tblInd w:w="10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ayout w:type="fixed"/>
        <w:tblCellMar>
          <w:left w:w="103" w:type="dxa"/>
        </w:tblCellMar>
        <w:tblLook w:val="0000" w:firstRow="0" w:lastRow="0" w:firstColumn="0" w:lastColumn="0" w:noHBand="0" w:noVBand="0"/>
      </w:tblPr>
      <w:tblGrid>
        <w:gridCol w:w="900"/>
        <w:gridCol w:w="3330"/>
        <w:gridCol w:w="2790"/>
        <w:gridCol w:w="2877"/>
      </w:tblGrid>
      <w:tr w:rsidR="00C30BD3" w:rsidRPr="00220A3A" w14:paraId="7E9EA55A" w14:textId="77777777" w:rsidTr="007A79F8">
        <w:trPr>
          <w:cantSplit/>
          <w:trHeight w:val="373"/>
          <w:tblHeader/>
        </w:trPr>
        <w:tc>
          <w:tcPr>
            <w:tcW w:w="4230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7030A0"/>
            <w:tcMar>
              <w:left w:w="103" w:type="dxa"/>
            </w:tcMar>
          </w:tcPr>
          <w:p w14:paraId="30C811B1" w14:textId="77777777" w:rsidR="00C30BD3" w:rsidRPr="003F12A8" w:rsidRDefault="00C30BD3" w:rsidP="00005D39">
            <w:pPr>
              <w:pStyle w:val="TableHeading"/>
              <w:snapToGrid w:val="0"/>
              <w:spacing w:before="0" w:after="0"/>
              <w:rPr>
                <w:rFonts w:ascii="Verdana" w:hAnsi="Verdana"/>
                <w:lang w:val="en-GB"/>
              </w:rPr>
            </w:pPr>
            <w:r w:rsidRPr="003F12A8">
              <w:rPr>
                <w:rFonts w:ascii="Verdana" w:hAnsi="Verdana"/>
                <w:color w:val="FFFFFF"/>
                <w:lang w:val="en-GB"/>
              </w:rPr>
              <w:t>Tunnel Properties</w:t>
            </w:r>
          </w:p>
        </w:tc>
        <w:tc>
          <w:tcPr>
            <w:tcW w:w="27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FBFBF"/>
            <w:tcMar>
              <w:left w:w="103" w:type="dxa"/>
            </w:tcMar>
          </w:tcPr>
          <w:p w14:paraId="065B8833" w14:textId="77777777" w:rsidR="00C30BD3" w:rsidRPr="003F12A8" w:rsidRDefault="00C30BD3" w:rsidP="00B57CFE">
            <w:pPr>
              <w:pStyle w:val="TableHeading"/>
              <w:snapToGrid w:val="0"/>
              <w:spacing w:before="0" w:after="0"/>
              <w:jc w:val="center"/>
              <w:rPr>
                <w:rFonts w:ascii="Verdana" w:hAnsi="Verdana"/>
                <w:highlight w:val="yellow"/>
                <w:lang w:val="en-GB"/>
              </w:rPr>
            </w:pPr>
            <w:r w:rsidRPr="003F12A8">
              <w:rPr>
                <w:rFonts w:ascii="Verdana" w:hAnsi="Verdana"/>
                <w:lang w:val="en-GB"/>
              </w:rPr>
              <w:t>VPN Device</w:t>
            </w:r>
            <w:r w:rsidR="00510D16">
              <w:rPr>
                <w:rFonts w:ascii="Verdana" w:hAnsi="Verdana"/>
                <w:lang w:val="en-GB"/>
              </w:rPr>
              <w:t xml:space="preserve"> (</w:t>
            </w:r>
            <w:r w:rsidR="00510D16" w:rsidRPr="004D3158">
              <w:rPr>
                <w:rFonts w:ascii="Verdana" w:hAnsi="Verdana"/>
                <w:lang w:val="en-GB"/>
              </w:rPr>
              <w:t>AO Kcell</w:t>
            </w:r>
            <w:r w:rsidR="00510D16">
              <w:rPr>
                <w:rFonts w:ascii="Verdana" w:hAnsi="Verdana"/>
                <w:lang w:val="en-GB"/>
              </w:rPr>
              <w:t>)</w:t>
            </w:r>
          </w:p>
        </w:tc>
        <w:tc>
          <w:tcPr>
            <w:tcW w:w="287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FBFBF"/>
            <w:tcMar>
              <w:left w:w="103" w:type="dxa"/>
            </w:tcMar>
          </w:tcPr>
          <w:p w14:paraId="0084B84A" w14:textId="77777777" w:rsidR="00C30BD3" w:rsidRPr="003F12A8" w:rsidRDefault="00C30BD3" w:rsidP="00B57CFE">
            <w:pPr>
              <w:pStyle w:val="TableHeading"/>
              <w:spacing w:before="0" w:after="0"/>
              <w:jc w:val="center"/>
              <w:rPr>
                <w:rFonts w:ascii="Verdana" w:hAnsi="Verdana"/>
                <w:lang w:val="en-GB"/>
              </w:rPr>
            </w:pPr>
            <w:r w:rsidRPr="003F12A8">
              <w:rPr>
                <w:rFonts w:ascii="Verdana" w:hAnsi="Verdana"/>
                <w:lang w:val="en-GB"/>
              </w:rPr>
              <w:t>VPN Device</w:t>
            </w:r>
            <w:r w:rsidR="00510D16">
              <w:rPr>
                <w:rFonts w:ascii="Verdana" w:hAnsi="Verdana"/>
                <w:lang w:val="en-GB"/>
              </w:rPr>
              <w:t xml:space="preserve"> (Customer)</w:t>
            </w:r>
          </w:p>
        </w:tc>
      </w:tr>
      <w:tr w:rsidR="00C812D3" w:rsidRPr="00220A3A" w14:paraId="17DE87AA" w14:textId="77777777" w:rsidTr="007A79F8">
        <w:trPr>
          <w:cantSplit/>
          <w:trHeight w:hRule="exact" w:val="344"/>
        </w:trPr>
        <w:tc>
          <w:tcPr>
            <w:tcW w:w="900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FBFBF"/>
            <w:tcMar>
              <w:left w:w="103" w:type="dxa"/>
            </w:tcMar>
            <w:vAlign w:val="center"/>
          </w:tcPr>
          <w:p w14:paraId="273A6FEC" w14:textId="77777777" w:rsidR="00C812D3" w:rsidRPr="000A2EE6" w:rsidRDefault="00C812D3" w:rsidP="00C812D3">
            <w:pPr>
              <w:pStyle w:val="TableHeading"/>
              <w:snapToGrid w:val="0"/>
              <w:spacing w:before="0" w:after="0"/>
              <w:jc w:val="center"/>
              <w:rPr>
                <w:rFonts w:ascii="Verdana" w:hAnsi="Verdana"/>
                <w:sz w:val="18"/>
                <w:lang w:val="en-GB"/>
              </w:rPr>
            </w:pPr>
            <w:r w:rsidRPr="000A2EE6">
              <w:rPr>
                <w:rFonts w:ascii="Verdana" w:hAnsi="Verdana"/>
                <w:sz w:val="18"/>
                <w:lang w:val="en-GB"/>
              </w:rPr>
              <w:t>Phase 1</w:t>
            </w:r>
          </w:p>
        </w:tc>
        <w:tc>
          <w:tcPr>
            <w:tcW w:w="33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FBFBF"/>
            <w:tcMar>
              <w:left w:w="103" w:type="dxa"/>
            </w:tcMar>
          </w:tcPr>
          <w:p w14:paraId="07E48A47" w14:textId="77777777" w:rsidR="00C812D3" w:rsidRPr="000A2EE6" w:rsidRDefault="00C812D3" w:rsidP="00C812D3">
            <w:pPr>
              <w:pStyle w:val="TableHeading"/>
              <w:snapToGrid w:val="0"/>
              <w:spacing w:before="120" w:after="120"/>
              <w:rPr>
                <w:rFonts w:ascii="Verdana" w:hAnsi="Verdana"/>
                <w:sz w:val="18"/>
                <w:lang w:val="en-GB"/>
              </w:rPr>
            </w:pPr>
            <w:r w:rsidRPr="000A2EE6">
              <w:rPr>
                <w:rFonts w:ascii="Verdana" w:hAnsi="Verdana"/>
                <w:sz w:val="18"/>
                <w:lang w:val="en-GB"/>
              </w:rPr>
              <w:t>Authentication Method</w:t>
            </w:r>
          </w:p>
        </w:tc>
        <w:tc>
          <w:tcPr>
            <w:tcW w:w="27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14:paraId="65997B97" w14:textId="77777777" w:rsidR="00C812D3" w:rsidRPr="000A2EE6" w:rsidRDefault="00E85F00" w:rsidP="00C812D3">
            <w:pPr>
              <w:pStyle w:val="TableBody"/>
              <w:keepNext/>
              <w:keepLines/>
              <w:snapToGrid w:val="0"/>
              <w:spacing w:before="0" w:after="0"/>
              <w:rPr>
                <w:rFonts w:ascii="Verdana" w:hAnsi="Verdana"/>
                <w:lang w:val="en-GB"/>
              </w:rPr>
            </w:pPr>
            <w:r w:rsidRPr="000A2EE6">
              <w:rPr>
                <w:rFonts w:ascii="Verdana" w:hAnsi="Verdana"/>
                <w:lang w:val="en-GB"/>
              </w:rPr>
              <w:t>Preshared keys (via SMS)</w:t>
            </w:r>
          </w:p>
        </w:tc>
        <w:tc>
          <w:tcPr>
            <w:tcW w:w="287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14:paraId="4C2739BB" w14:textId="77777777" w:rsidR="00C812D3" w:rsidRPr="000A2EE6" w:rsidRDefault="00E85F00" w:rsidP="00C812D3">
            <w:pPr>
              <w:pStyle w:val="TableBody"/>
              <w:keepNext/>
              <w:keepLines/>
              <w:snapToGrid w:val="0"/>
              <w:spacing w:before="0" w:after="0"/>
              <w:rPr>
                <w:rFonts w:ascii="Verdana" w:hAnsi="Verdana"/>
                <w:lang w:val="en-GB"/>
              </w:rPr>
            </w:pPr>
            <w:r w:rsidRPr="000A2EE6">
              <w:rPr>
                <w:rFonts w:ascii="Verdana" w:hAnsi="Verdana"/>
                <w:lang w:val="en-GB"/>
              </w:rPr>
              <w:t>Preshared keys (via SMS)</w:t>
            </w:r>
          </w:p>
        </w:tc>
      </w:tr>
      <w:tr w:rsidR="00C812D3" w:rsidRPr="00220A3A" w14:paraId="52595BAE" w14:textId="77777777" w:rsidTr="007A79F8">
        <w:trPr>
          <w:cantSplit/>
          <w:trHeight w:hRule="exact" w:val="344"/>
        </w:trPr>
        <w:tc>
          <w:tcPr>
            <w:tcW w:w="900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FBFBF"/>
            <w:tcMar>
              <w:left w:w="103" w:type="dxa"/>
            </w:tcMar>
            <w:vAlign w:val="center"/>
          </w:tcPr>
          <w:p w14:paraId="4F07383C" w14:textId="77777777" w:rsidR="00C812D3" w:rsidRPr="000A2EE6" w:rsidRDefault="00C812D3" w:rsidP="00C812D3">
            <w:pPr>
              <w:snapToGrid w:val="0"/>
              <w:rPr>
                <w:rFonts w:ascii="Verdana" w:hAnsi="Verdana"/>
                <w:sz w:val="18"/>
                <w:lang w:val="en-GB"/>
              </w:rPr>
            </w:pPr>
            <w:permStart w:id="416904663" w:edGrp="everyone" w:colFirst="3" w:colLast="3"/>
          </w:p>
        </w:tc>
        <w:tc>
          <w:tcPr>
            <w:tcW w:w="33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FBFBF"/>
            <w:tcMar>
              <w:left w:w="103" w:type="dxa"/>
            </w:tcMar>
          </w:tcPr>
          <w:p w14:paraId="63052778" w14:textId="77777777" w:rsidR="00C812D3" w:rsidRPr="000A2EE6" w:rsidRDefault="00C812D3" w:rsidP="00C812D3">
            <w:pPr>
              <w:pStyle w:val="TableHeading"/>
              <w:snapToGrid w:val="0"/>
              <w:spacing w:before="120" w:after="120"/>
              <w:rPr>
                <w:rFonts w:ascii="Verdana" w:hAnsi="Verdana"/>
                <w:sz w:val="18"/>
                <w:lang w:val="en-GB"/>
              </w:rPr>
            </w:pPr>
            <w:r w:rsidRPr="000A2EE6">
              <w:rPr>
                <w:rFonts w:ascii="Verdana" w:hAnsi="Verdana"/>
                <w:sz w:val="18"/>
                <w:lang w:val="en-GB"/>
              </w:rPr>
              <w:t>Encryption Scheme</w:t>
            </w:r>
          </w:p>
        </w:tc>
        <w:tc>
          <w:tcPr>
            <w:tcW w:w="27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14:paraId="57C7FFFB" w14:textId="77777777" w:rsidR="00C812D3" w:rsidRPr="000A2EE6" w:rsidRDefault="00C812D3" w:rsidP="00C812D3">
            <w:pPr>
              <w:pStyle w:val="TableBody"/>
              <w:keepNext/>
              <w:keepLines/>
              <w:snapToGrid w:val="0"/>
              <w:spacing w:before="0" w:after="0"/>
              <w:rPr>
                <w:rFonts w:ascii="Verdana" w:hAnsi="Verdana"/>
                <w:lang w:val="en-GB"/>
              </w:rPr>
            </w:pPr>
            <w:r w:rsidRPr="000A2EE6">
              <w:rPr>
                <w:rFonts w:ascii="Verdana" w:hAnsi="Verdana"/>
                <w:lang w:val="en-GB"/>
              </w:rPr>
              <w:t>IKE</w:t>
            </w:r>
          </w:p>
        </w:tc>
        <w:tc>
          <w:tcPr>
            <w:tcW w:w="287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14:paraId="2EB434C6" w14:textId="77777777" w:rsidR="00C812D3" w:rsidRPr="007A79F8" w:rsidRDefault="007A79F8" w:rsidP="00C812D3">
            <w:pPr>
              <w:pStyle w:val="TableBody"/>
              <w:keepNext/>
              <w:keepLines/>
              <w:snapToGrid w:val="0"/>
              <w:spacing w:before="0" w:after="0"/>
              <w:rPr>
                <w:rFonts w:ascii="Verdana" w:hAnsi="Verdana"/>
                <w:lang w:val="en-GB"/>
              </w:rPr>
            </w:pPr>
            <w:r w:rsidRPr="007A79F8">
              <w:rPr>
                <w:rFonts w:ascii="Verdana" w:hAnsi="Verdana"/>
                <w:szCs w:val="16"/>
                <w:highlight w:val="yellow"/>
              </w:rPr>
              <w:t>Please, fill</w:t>
            </w:r>
          </w:p>
        </w:tc>
      </w:tr>
      <w:tr w:rsidR="00C812D3" w:rsidRPr="00220A3A" w14:paraId="019C69FA" w14:textId="77777777" w:rsidTr="007A79F8">
        <w:trPr>
          <w:cantSplit/>
          <w:trHeight w:hRule="exact" w:val="344"/>
        </w:trPr>
        <w:tc>
          <w:tcPr>
            <w:tcW w:w="900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FBFBF"/>
            <w:tcMar>
              <w:left w:w="103" w:type="dxa"/>
            </w:tcMar>
            <w:vAlign w:val="center"/>
          </w:tcPr>
          <w:p w14:paraId="491F148D" w14:textId="77777777" w:rsidR="00C812D3" w:rsidRPr="000A2EE6" w:rsidRDefault="00C812D3" w:rsidP="00C812D3">
            <w:pPr>
              <w:snapToGrid w:val="0"/>
              <w:rPr>
                <w:rFonts w:ascii="Verdana" w:hAnsi="Verdana"/>
                <w:sz w:val="18"/>
                <w:lang w:val="en-GB"/>
              </w:rPr>
            </w:pPr>
            <w:permStart w:id="1542745707" w:edGrp="everyone" w:colFirst="3" w:colLast="3"/>
            <w:permEnd w:id="416904663"/>
          </w:p>
        </w:tc>
        <w:tc>
          <w:tcPr>
            <w:tcW w:w="33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FBFBF"/>
            <w:tcMar>
              <w:left w:w="103" w:type="dxa"/>
            </w:tcMar>
          </w:tcPr>
          <w:p w14:paraId="4864461B" w14:textId="77777777" w:rsidR="00C812D3" w:rsidRPr="000A2EE6" w:rsidRDefault="00C812D3" w:rsidP="00C812D3">
            <w:pPr>
              <w:pStyle w:val="TableHeading"/>
              <w:snapToGrid w:val="0"/>
              <w:spacing w:before="120" w:after="120"/>
              <w:rPr>
                <w:rFonts w:ascii="Verdana" w:hAnsi="Verdana"/>
                <w:sz w:val="18"/>
                <w:lang w:val="en-GB"/>
              </w:rPr>
            </w:pPr>
            <w:r w:rsidRPr="000A2EE6">
              <w:rPr>
                <w:rFonts w:ascii="Verdana" w:hAnsi="Verdana"/>
                <w:sz w:val="18"/>
                <w:lang w:val="en-GB"/>
              </w:rPr>
              <w:t>Diffie-Hellman Group</w:t>
            </w:r>
          </w:p>
        </w:tc>
        <w:tc>
          <w:tcPr>
            <w:tcW w:w="27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14:paraId="49E24E54" w14:textId="77777777" w:rsidR="00C812D3" w:rsidRPr="000A2EE6" w:rsidRDefault="00C812D3" w:rsidP="00E85F00">
            <w:pPr>
              <w:pStyle w:val="TableBody"/>
              <w:keepNext/>
              <w:keepLines/>
              <w:snapToGrid w:val="0"/>
              <w:spacing w:before="0" w:after="0"/>
              <w:rPr>
                <w:rFonts w:ascii="Verdana" w:hAnsi="Verdana"/>
                <w:lang w:val="en-GB"/>
              </w:rPr>
            </w:pPr>
            <w:r w:rsidRPr="000A2EE6">
              <w:rPr>
                <w:rFonts w:ascii="Verdana" w:hAnsi="Verdana"/>
                <w:lang w:val="en-GB"/>
              </w:rPr>
              <w:t>Gr</w:t>
            </w:r>
            <w:r w:rsidR="00E85F00" w:rsidRPr="000A2EE6">
              <w:rPr>
                <w:rFonts w:ascii="Verdana" w:hAnsi="Verdana"/>
              </w:rPr>
              <w:t>ou</w:t>
            </w:r>
            <w:r w:rsidRPr="000A2EE6">
              <w:rPr>
                <w:rFonts w:ascii="Verdana" w:hAnsi="Verdana"/>
                <w:lang w:val="en-GB"/>
              </w:rPr>
              <w:t>p2</w:t>
            </w:r>
          </w:p>
        </w:tc>
        <w:tc>
          <w:tcPr>
            <w:tcW w:w="287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14:paraId="09E3C22A" w14:textId="77777777" w:rsidR="00C812D3" w:rsidRPr="007A79F8" w:rsidRDefault="007A79F8" w:rsidP="00C812D3">
            <w:pPr>
              <w:pStyle w:val="TableBody"/>
              <w:keepNext/>
              <w:keepLines/>
              <w:snapToGrid w:val="0"/>
              <w:spacing w:before="0" w:after="0"/>
              <w:rPr>
                <w:rFonts w:ascii="Verdana" w:hAnsi="Verdana"/>
                <w:lang w:val="en-GB"/>
              </w:rPr>
            </w:pPr>
            <w:r w:rsidRPr="007A79F8">
              <w:rPr>
                <w:rFonts w:ascii="Verdana" w:hAnsi="Verdana"/>
                <w:szCs w:val="16"/>
                <w:highlight w:val="yellow"/>
              </w:rPr>
              <w:t>Please, fill</w:t>
            </w:r>
          </w:p>
        </w:tc>
      </w:tr>
      <w:tr w:rsidR="00C812D3" w:rsidRPr="00220A3A" w14:paraId="410DAEC2" w14:textId="77777777" w:rsidTr="007A79F8">
        <w:trPr>
          <w:cantSplit/>
          <w:trHeight w:hRule="exact" w:val="344"/>
        </w:trPr>
        <w:tc>
          <w:tcPr>
            <w:tcW w:w="900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FBFBF"/>
            <w:tcMar>
              <w:left w:w="103" w:type="dxa"/>
            </w:tcMar>
            <w:vAlign w:val="center"/>
          </w:tcPr>
          <w:p w14:paraId="689A4F72" w14:textId="77777777" w:rsidR="00C812D3" w:rsidRPr="000A2EE6" w:rsidRDefault="00C812D3" w:rsidP="00C812D3">
            <w:pPr>
              <w:snapToGrid w:val="0"/>
              <w:rPr>
                <w:rFonts w:ascii="Verdana" w:hAnsi="Verdana"/>
                <w:sz w:val="18"/>
                <w:lang w:val="en-GB"/>
              </w:rPr>
            </w:pPr>
            <w:permStart w:id="131299589" w:edGrp="everyone" w:colFirst="3" w:colLast="3"/>
            <w:permEnd w:id="1542745707"/>
          </w:p>
        </w:tc>
        <w:tc>
          <w:tcPr>
            <w:tcW w:w="33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FBFBF"/>
            <w:tcMar>
              <w:left w:w="103" w:type="dxa"/>
            </w:tcMar>
          </w:tcPr>
          <w:p w14:paraId="02E6A807" w14:textId="77777777" w:rsidR="00C812D3" w:rsidRPr="000A2EE6" w:rsidRDefault="00510D16" w:rsidP="00C812D3">
            <w:pPr>
              <w:pStyle w:val="TableHeading"/>
              <w:snapToGrid w:val="0"/>
              <w:spacing w:before="120" w:after="120"/>
              <w:rPr>
                <w:rFonts w:ascii="Verdana" w:hAnsi="Verdana"/>
                <w:sz w:val="18"/>
                <w:lang w:val="en-GB"/>
              </w:rPr>
            </w:pPr>
            <w:r w:rsidRPr="00510D16">
              <w:rPr>
                <w:rFonts w:ascii="Verdana" w:hAnsi="Verdana"/>
                <w:sz w:val="18"/>
                <w:lang w:val="en-GB"/>
              </w:rPr>
              <w:t>Cryptography Algorithm</w:t>
            </w:r>
          </w:p>
        </w:tc>
        <w:tc>
          <w:tcPr>
            <w:tcW w:w="27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14:paraId="65C8CACA" w14:textId="77777777" w:rsidR="00C812D3" w:rsidRPr="000A2EE6" w:rsidRDefault="00510D16" w:rsidP="00C812D3">
            <w:pPr>
              <w:pStyle w:val="TableBody"/>
              <w:keepNext/>
              <w:keepLines/>
              <w:snapToGrid w:val="0"/>
              <w:spacing w:before="0" w:after="0"/>
              <w:rPr>
                <w:rFonts w:ascii="Verdana" w:hAnsi="Verdana"/>
                <w:lang w:val="en-GB"/>
              </w:rPr>
            </w:pPr>
            <w:r>
              <w:rPr>
                <w:rFonts w:ascii="Verdana" w:hAnsi="Verdana"/>
                <w:lang w:val="en-GB"/>
              </w:rPr>
              <w:t>AES128</w:t>
            </w:r>
          </w:p>
        </w:tc>
        <w:tc>
          <w:tcPr>
            <w:tcW w:w="287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14:paraId="631894B4" w14:textId="77777777" w:rsidR="00C812D3" w:rsidRPr="007A79F8" w:rsidRDefault="007A79F8" w:rsidP="00C812D3">
            <w:pPr>
              <w:pStyle w:val="TableBody"/>
              <w:keepNext/>
              <w:keepLines/>
              <w:snapToGrid w:val="0"/>
              <w:spacing w:before="0" w:after="0"/>
              <w:rPr>
                <w:rFonts w:ascii="Verdana" w:hAnsi="Verdana"/>
                <w:lang w:val="en-GB"/>
              </w:rPr>
            </w:pPr>
            <w:r w:rsidRPr="007A79F8">
              <w:rPr>
                <w:rFonts w:ascii="Verdana" w:hAnsi="Verdana"/>
                <w:szCs w:val="16"/>
                <w:highlight w:val="yellow"/>
              </w:rPr>
              <w:t>Please, fill</w:t>
            </w:r>
          </w:p>
        </w:tc>
      </w:tr>
      <w:tr w:rsidR="00C812D3" w:rsidRPr="00220A3A" w14:paraId="24885B40" w14:textId="77777777" w:rsidTr="007A79F8">
        <w:trPr>
          <w:cantSplit/>
          <w:trHeight w:hRule="exact" w:val="344"/>
        </w:trPr>
        <w:tc>
          <w:tcPr>
            <w:tcW w:w="900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FBFBF"/>
            <w:tcMar>
              <w:left w:w="103" w:type="dxa"/>
            </w:tcMar>
            <w:vAlign w:val="center"/>
          </w:tcPr>
          <w:p w14:paraId="44F61B7F" w14:textId="77777777" w:rsidR="00C812D3" w:rsidRPr="000A2EE6" w:rsidRDefault="00C812D3" w:rsidP="00C812D3">
            <w:pPr>
              <w:snapToGrid w:val="0"/>
              <w:rPr>
                <w:rFonts w:ascii="Verdana" w:hAnsi="Verdana"/>
                <w:sz w:val="18"/>
                <w:lang w:val="en-GB"/>
              </w:rPr>
            </w:pPr>
            <w:permStart w:id="627525907" w:edGrp="everyone" w:colFirst="3" w:colLast="3"/>
            <w:permEnd w:id="131299589"/>
          </w:p>
        </w:tc>
        <w:tc>
          <w:tcPr>
            <w:tcW w:w="33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FBFBF"/>
            <w:tcMar>
              <w:left w:w="103" w:type="dxa"/>
            </w:tcMar>
          </w:tcPr>
          <w:p w14:paraId="3089BADE" w14:textId="77777777" w:rsidR="00C812D3" w:rsidRPr="000A2EE6" w:rsidRDefault="00510D16" w:rsidP="00C812D3">
            <w:pPr>
              <w:pStyle w:val="TableHeading"/>
              <w:snapToGrid w:val="0"/>
              <w:spacing w:before="120" w:after="120"/>
              <w:rPr>
                <w:rFonts w:ascii="Verdana" w:hAnsi="Verdana"/>
                <w:sz w:val="18"/>
                <w:lang w:val="en-GB"/>
              </w:rPr>
            </w:pPr>
            <w:r>
              <w:rPr>
                <w:rFonts w:ascii="Verdana" w:hAnsi="Verdana"/>
                <w:sz w:val="18"/>
                <w:lang w:val="en-GB"/>
              </w:rPr>
              <w:t>Hash</w:t>
            </w:r>
            <w:r w:rsidR="00C812D3" w:rsidRPr="000A2EE6">
              <w:rPr>
                <w:rFonts w:ascii="Verdana" w:hAnsi="Verdana"/>
                <w:sz w:val="18"/>
                <w:lang w:val="en-GB"/>
              </w:rPr>
              <w:t xml:space="preserve"> Algorithm</w:t>
            </w:r>
          </w:p>
        </w:tc>
        <w:tc>
          <w:tcPr>
            <w:tcW w:w="27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14:paraId="2ED2A76C" w14:textId="77777777" w:rsidR="00C812D3" w:rsidRPr="000A2EE6" w:rsidRDefault="00510D16" w:rsidP="00C812D3">
            <w:pPr>
              <w:pStyle w:val="TableBody"/>
              <w:keepNext/>
              <w:keepLines/>
              <w:snapToGrid w:val="0"/>
              <w:spacing w:before="0" w:after="0"/>
              <w:rPr>
                <w:rFonts w:ascii="Verdana" w:hAnsi="Verdana"/>
                <w:lang w:val="en-GB"/>
              </w:rPr>
            </w:pPr>
            <w:r>
              <w:rPr>
                <w:rFonts w:ascii="Verdana" w:hAnsi="Verdana"/>
                <w:lang w:val="en-GB"/>
              </w:rPr>
              <w:t>SHA</w:t>
            </w:r>
            <w:r w:rsidR="00C812D3" w:rsidRPr="000A2EE6">
              <w:rPr>
                <w:rFonts w:ascii="Verdana" w:hAnsi="Verdana"/>
                <w:lang w:val="en-GB"/>
              </w:rPr>
              <w:t>1</w:t>
            </w:r>
          </w:p>
        </w:tc>
        <w:tc>
          <w:tcPr>
            <w:tcW w:w="287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14:paraId="626DACBB" w14:textId="77777777" w:rsidR="00C812D3" w:rsidRPr="007A79F8" w:rsidRDefault="007A79F8" w:rsidP="00C812D3">
            <w:pPr>
              <w:pStyle w:val="TableBody"/>
              <w:keepNext/>
              <w:keepLines/>
              <w:snapToGrid w:val="0"/>
              <w:spacing w:before="0" w:after="0"/>
              <w:rPr>
                <w:rFonts w:ascii="Verdana" w:hAnsi="Verdana"/>
                <w:lang w:val="en-GB"/>
              </w:rPr>
            </w:pPr>
            <w:r w:rsidRPr="007A79F8">
              <w:rPr>
                <w:rFonts w:ascii="Verdana" w:hAnsi="Verdana"/>
                <w:szCs w:val="16"/>
                <w:highlight w:val="yellow"/>
              </w:rPr>
              <w:t>Please, fill</w:t>
            </w:r>
          </w:p>
        </w:tc>
      </w:tr>
      <w:tr w:rsidR="00C812D3" w:rsidRPr="00220A3A" w14:paraId="7EC67EF6" w14:textId="77777777" w:rsidTr="007A79F8">
        <w:trPr>
          <w:cantSplit/>
          <w:trHeight w:hRule="exact" w:val="344"/>
        </w:trPr>
        <w:tc>
          <w:tcPr>
            <w:tcW w:w="900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FBFBF"/>
            <w:tcMar>
              <w:left w:w="103" w:type="dxa"/>
            </w:tcMar>
            <w:vAlign w:val="center"/>
          </w:tcPr>
          <w:p w14:paraId="1E216D82" w14:textId="77777777" w:rsidR="00C812D3" w:rsidRPr="000A2EE6" w:rsidRDefault="00C812D3" w:rsidP="00C812D3">
            <w:pPr>
              <w:snapToGrid w:val="0"/>
              <w:rPr>
                <w:rFonts w:ascii="Verdana" w:hAnsi="Verdana"/>
                <w:sz w:val="18"/>
                <w:lang w:val="en-GB"/>
              </w:rPr>
            </w:pPr>
            <w:permStart w:id="472323904" w:edGrp="everyone" w:colFirst="3" w:colLast="3"/>
            <w:permEnd w:id="627525907"/>
          </w:p>
        </w:tc>
        <w:tc>
          <w:tcPr>
            <w:tcW w:w="33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FBFBF"/>
            <w:tcMar>
              <w:left w:w="103" w:type="dxa"/>
            </w:tcMar>
          </w:tcPr>
          <w:p w14:paraId="0372E41B" w14:textId="77777777" w:rsidR="00C812D3" w:rsidRPr="000A2EE6" w:rsidRDefault="00C812D3" w:rsidP="00C812D3">
            <w:pPr>
              <w:pStyle w:val="TableHeading"/>
              <w:snapToGrid w:val="0"/>
              <w:spacing w:before="120" w:after="120"/>
              <w:rPr>
                <w:rFonts w:ascii="Verdana" w:hAnsi="Verdana"/>
                <w:sz w:val="18"/>
                <w:lang w:val="en-GB"/>
              </w:rPr>
            </w:pPr>
            <w:r w:rsidRPr="000A2EE6">
              <w:rPr>
                <w:rFonts w:ascii="Verdana" w:hAnsi="Verdana"/>
                <w:sz w:val="18"/>
                <w:lang w:val="en-GB"/>
              </w:rPr>
              <w:t>Main or Aggressive Mode</w:t>
            </w:r>
          </w:p>
        </w:tc>
        <w:tc>
          <w:tcPr>
            <w:tcW w:w="27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14:paraId="69A5850C" w14:textId="77777777" w:rsidR="00C812D3" w:rsidRPr="000A2EE6" w:rsidRDefault="00C812D3" w:rsidP="00C812D3">
            <w:pPr>
              <w:pStyle w:val="TableBody"/>
              <w:keepNext/>
              <w:keepLines/>
              <w:snapToGrid w:val="0"/>
              <w:spacing w:before="0" w:after="0"/>
              <w:rPr>
                <w:rFonts w:ascii="Verdana" w:hAnsi="Verdana"/>
                <w:lang w:val="en-GB"/>
              </w:rPr>
            </w:pPr>
            <w:r w:rsidRPr="000A2EE6">
              <w:rPr>
                <w:rFonts w:ascii="Verdana" w:hAnsi="Verdana"/>
                <w:lang w:val="en-GB"/>
              </w:rPr>
              <w:t>Main</w:t>
            </w:r>
          </w:p>
        </w:tc>
        <w:tc>
          <w:tcPr>
            <w:tcW w:w="287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14:paraId="0DEE01C4" w14:textId="77777777" w:rsidR="00C812D3" w:rsidRPr="007A79F8" w:rsidRDefault="007A79F8" w:rsidP="00C812D3">
            <w:pPr>
              <w:pStyle w:val="TableBody"/>
              <w:keepNext/>
              <w:keepLines/>
              <w:snapToGrid w:val="0"/>
              <w:spacing w:before="0" w:after="0"/>
              <w:rPr>
                <w:rFonts w:ascii="Verdana" w:hAnsi="Verdana"/>
                <w:lang w:val="en-GB"/>
              </w:rPr>
            </w:pPr>
            <w:r w:rsidRPr="007A79F8">
              <w:rPr>
                <w:rFonts w:ascii="Verdana" w:hAnsi="Verdana"/>
                <w:szCs w:val="16"/>
                <w:highlight w:val="yellow"/>
              </w:rPr>
              <w:t>Please, fill</w:t>
            </w:r>
          </w:p>
        </w:tc>
      </w:tr>
      <w:tr w:rsidR="00C812D3" w:rsidRPr="00220A3A" w14:paraId="4374D227" w14:textId="77777777" w:rsidTr="007A79F8">
        <w:trPr>
          <w:cantSplit/>
          <w:trHeight w:val="341"/>
        </w:trPr>
        <w:tc>
          <w:tcPr>
            <w:tcW w:w="900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FBFBF"/>
            <w:tcMar>
              <w:left w:w="103" w:type="dxa"/>
            </w:tcMar>
            <w:vAlign w:val="center"/>
          </w:tcPr>
          <w:p w14:paraId="20019D81" w14:textId="77777777" w:rsidR="00C812D3" w:rsidRPr="000A2EE6" w:rsidRDefault="00C812D3" w:rsidP="00C812D3">
            <w:pPr>
              <w:snapToGrid w:val="0"/>
              <w:rPr>
                <w:rFonts w:ascii="Verdana" w:hAnsi="Verdana"/>
                <w:sz w:val="18"/>
                <w:lang w:val="en-GB"/>
              </w:rPr>
            </w:pPr>
            <w:permStart w:id="730808922" w:edGrp="everyone" w:colFirst="3" w:colLast="3"/>
            <w:permEnd w:id="472323904"/>
          </w:p>
        </w:tc>
        <w:tc>
          <w:tcPr>
            <w:tcW w:w="33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FBFBF"/>
            <w:tcMar>
              <w:left w:w="103" w:type="dxa"/>
            </w:tcMar>
          </w:tcPr>
          <w:p w14:paraId="79041455" w14:textId="77777777" w:rsidR="00C812D3" w:rsidRPr="000A2EE6" w:rsidRDefault="00C812D3" w:rsidP="00C812D3">
            <w:pPr>
              <w:pStyle w:val="TableHeading"/>
              <w:snapToGrid w:val="0"/>
              <w:spacing w:before="120" w:after="120"/>
              <w:rPr>
                <w:rFonts w:ascii="Verdana" w:hAnsi="Verdana"/>
                <w:sz w:val="18"/>
                <w:lang w:val="en-GB"/>
              </w:rPr>
            </w:pPr>
            <w:r w:rsidRPr="000A2EE6">
              <w:rPr>
                <w:rFonts w:ascii="Verdana" w:hAnsi="Verdana"/>
                <w:sz w:val="18"/>
                <w:lang w:val="en-GB"/>
              </w:rPr>
              <w:t>Lifetime (for renegotiation)</w:t>
            </w:r>
          </w:p>
        </w:tc>
        <w:tc>
          <w:tcPr>
            <w:tcW w:w="27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14:paraId="2C8D031B" w14:textId="77777777" w:rsidR="00C812D3" w:rsidRPr="000A2EE6" w:rsidRDefault="00C812D3" w:rsidP="00C812D3">
            <w:pPr>
              <w:pStyle w:val="TableBody"/>
              <w:keepNext/>
              <w:keepLines/>
              <w:snapToGrid w:val="0"/>
              <w:spacing w:before="0" w:after="0"/>
              <w:rPr>
                <w:rFonts w:ascii="Verdana" w:hAnsi="Verdana"/>
                <w:lang w:val="en-GB"/>
              </w:rPr>
            </w:pPr>
            <w:r w:rsidRPr="000A2EE6">
              <w:rPr>
                <w:rFonts w:ascii="Verdana" w:hAnsi="Verdana"/>
                <w:lang w:val="en-GB"/>
              </w:rPr>
              <w:t>86400 sec</w:t>
            </w:r>
          </w:p>
        </w:tc>
        <w:tc>
          <w:tcPr>
            <w:tcW w:w="287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14:paraId="38BCF0F6" w14:textId="77777777" w:rsidR="00C812D3" w:rsidRPr="007A79F8" w:rsidRDefault="007A79F8" w:rsidP="00C812D3">
            <w:pPr>
              <w:pStyle w:val="TableBody"/>
              <w:keepNext/>
              <w:keepLines/>
              <w:snapToGrid w:val="0"/>
              <w:spacing w:before="0" w:after="0"/>
              <w:rPr>
                <w:rFonts w:ascii="Verdana" w:hAnsi="Verdana"/>
                <w:lang w:val="en-GB"/>
              </w:rPr>
            </w:pPr>
            <w:r w:rsidRPr="007A79F8">
              <w:rPr>
                <w:rFonts w:ascii="Verdana" w:hAnsi="Verdana"/>
                <w:szCs w:val="16"/>
                <w:highlight w:val="yellow"/>
              </w:rPr>
              <w:t>Please, fill</w:t>
            </w:r>
          </w:p>
        </w:tc>
      </w:tr>
      <w:tr w:rsidR="00C812D3" w:rsidRPr="00220A3A" w14:paraId="4D277C5C" w14:textId="77777777" w:rsidTr="007A79F8">
        <w:trPr>
          <w:cantSplit/>
          <w:trHeight w:hRule="exact" w:val="344"/>
        </w:trPr>
        <w:tc>
          <w:tcPr>
            <w:tcW w:w="900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FBFBF"/>
            <w:tcMar>
              <w:left w:w="103" w:type="dxa"/>
            </w:tcMar>
            <w:vAlign w:val="center"/>
          </w:tcPr>
          <w:p w14:paraId="73AEF243" w14:textId="77777777" w:rsidR="00C812D3" w:rsidRPr="000A2EE6" w:rsidRDefault="00C812D3" w:rsidP="00C812D3">
            <w:pPr>
              <w:pStyle w:val="TableHeading"/>
              <w:snapToGrid w:val="0"/>
              <w:spacing w:before="0" w:after="0"/>
              <w:jc w:val="center"/>
              <w:rPr>
                <w:rFonts w:ascii="Verdana" w:hAnsi="Verdana"/>
                <w:sz w:val="18"/>
                <w:lang w:val="en-GB"/>
              </w:rPr>
            </w:pPr>
            <w:permStart w:id="1929988246" w:edGrp="everyone" w:colFirst="3" w:colLast="3"/>
            <w:permEnd w:id="730808922"/>
            <w:r w:rsidRPr="000A2EE6">
              <w:rPr>
                <w:rFonts w:ascii="Verdana" w:hAnsi="Verdana"/>
                <w:sz w:val="18"/>
                <w:lang w:val="en-GB"/>
              </w:rPr>
              <w:t>Phase 2</w:t>
            </w:r>
          </w:p>
        </w:tc>
        <w:tc>
          <w:tcPr>
            <w:tcW w:w="33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FBFBF"/>
            <w:tcMar>
              <w:left w:w="103" w:type="dxa"/>
            </w:tcMar>
          </w:tcPr>
          <w:p w14:paraId="1990FB37" w14:textId="77777777" w:rsidR="00C812D3" w:rsidRPr="000A2EE6" w:rsidRDefault="00C812D3" w:rsidP="00C812D3">
            <w:pPr>
              <w:pStyle w:val="TableHeading"/>
              <w:snapToGrid w:val="0"/>
              <w:spacing w:before="120" w:after="120"/>
              <w:rPr>
                <w:rFonts w:ascii="Verdana" w:hAnsi="Verdana"/>
                <w:sz w:val="18"/>
                <w:lang w:val="en-GB"/>
              </w:rPr>
            </w:pPr>
            <w:r w:rsidRPr="000A2EE6">
              <w:rPr>
                <w:rFonts w:ascii="Verdana" w:hAnsi="Verdana"/>
                <w:sz w:val="18"/>
                <w:lang w:val="en-GB"/>
              </w:rPr>
              <w:t>Encapsulation (ESP or AH)</w:t>
            </w:r>
          </w:p>
        </w:tc>
        <w:tc>
          <w:tcPr>
            <w:tcW w:w="27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14:paraId="6A021EA8" w14:textId="77777777" w:rsidR="00C812D3" w:rsidRPr="000A2EE6" w:rsidRDefault="00C812D3" w:rsidP="00C812D3">
            <w:pPr>
              <w:pStyle w:val="TableBody"/>
              <w:keepNext/>
              <w:keepLines/>
              <w:snapToGrid w:val="0"/>
              <w:spacing w:before="0" w:after="0"/>
              <w:rPr>
                <w:rFonts w:ascii="Verdana" w:hAnsi="Verdana"/>
                <w:lang w:val="en-GB"/>
              </w:rPr>
            </w:pPr>
            <w:r w:rsidRPr="000A2EE6">
              <w:rPr>
                <w:rFonts w:ascii="Verdana" w:hAnsi="Verdana"/>
                <w:lang w:val="en-GB"/>
              </w:rPr>
              <w:t>ESP</w:t>
            </w:r>
          </w:p>
        </w:tc>
        <w:tc>
          <w:tcPr>
            <w:tcW w:w="287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14:paraId="6E5EFD47" w14:textId="77777777" w:rsidR="00C812D3" w:rsidRPr="007A79F8" w:rsidRDefault="007A79F8" w:rsidP="00C812D3">
            <w:pPr>
              <w:pStyle w:val="TableBody"/>
              <w:keepNext/>
              <w:keepLines/>
              <w:snapToGrid w:val="0"/>
              <w:spacing w:before="0" w:after="0"/>
              <w:rPr>
                <w:rFonts w:ascii="Verdana" w:hAnsi="Verdana"/>
                <w:lang w:val="en-GB"/>
              </w:rPr>
            </w:pPr>
            <w:r w:rsidRPr="007A79F8">
              <w:rPr>
                <w:rFonts w:ascii="Verdana" w:hAnsi="Verdana"/>
                <w:szCs w:val="16"/>
                <w:highlight w:val="yellow"/>
              </w:rPr>
              <w:t>Please, fill</w:t>
            </w:r>
          </w:p>
        </w:tc>
      </w:tr>
      <w:tr w:rsidR="00C812D3" w:rsidRPr="00220A3A" w14:paraId="28C9935F" w14:textId="77777777" w:rsidTr="007A79F8">
        <w:trPr>
          <w:cantSplit/>
          <w:trHeight w:hRule="exact" w:val="344"/>
        </w:trPr>
        <w:tc>
          <w:tcPr>
            <w:tcW w:w="900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FBFBF"/>
            <w:tcMar>
              <w:left w:w="103" w:type="dxa"/>
            </w:tcMar>
            <w:vAlign w:val="center"/>
          </w:tcPr>
          <w:p w14:paraId="7EDAC117" w14:textId="77777777" w:rsidR="00C812D3" w:rsidRPr="000A2EE6" w:rsidRDefault="00C812D3" w:rsidP="00C812D3">
            <w:pPr>
              <w:snapToGrid w:val="0"/>
              <w:rPr>
                <w:rFonts w:ascii="Verdana" w:hAnsi="Verdana"/>
                <w:sz w:val="18"/>
                <w:lang w:val="en-GB"/>
              </w:rPr>
            </w:pPr>
            <w:permStart w:id="939883686" w:edGrp="everyone" w:colFirst="3" w:colLast="3"/>
            <w:permEnd w:id="1929988246"/>
          </w:p>
        </w:tc>
        <w:tc>
          <w:tcPr>
            <w:tcW w:w="33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FBFBF"/>
            <w:tcMar>
              <w:left w:w="103" w:type="dxa"/>
            </w:tcMar>
          </w:tcPr>
          <w:p w14:paraId="292E903C" w14:textId="77777777" w:rsidR="00C812D3" w:rsidRPr="000A2EE6" w:rsidRDefault="00C812D3" w:rsidP="00C812D3">
            <w:pPr>
              <w:pStyle w:val="TableHeading"/>
              <w:snapToGrid w:val="0"/>
              <w:spacing w:before="120" w:after="120"/>
              <w:rPr>
                <w:rFonts w:ascii="Verdana" w:hAnsi="Verdana"/>
                <w:sz w:val="18"/>
                <w:lang w:val="en-GB"/>
              </w:rPr>
            </w:pPr>
            <w:r w:rsidRPr="000A2EE6">
              <w:rPr>
                <w:rFonts w:ascii="Verdana" w:hAnsi="Verdana"/>
                <w:sz w:val="18"/>
                <w:lang w:val="en-GB"/>
              </w:rPr>
              <w:t>Encryption Algorithm</w:t>
            </w:r>
          </w:p>
        </w:tc>
        <w:tc>
          <w:tcPr>
            <w:tcW w:w="27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14:paraId="7A601174" w14:textId="77777777" w:rsidR="00C812D3" w:rsidRPr="000A2EE6" w:rsidRDefault="00510D16" w:rsidP="00C812D3">
            <w:pPr>
              <w:pStyle w:val="TableBody"/>
              <w:keepNext/>
              <w:keepLines/>
              <w:snapToGrid w:val="0"/>
              <w:spacing w:before="0" w:after="0"/>
              <w:rPr>
                <w:rFonts w:ascii="Verdana" w:hAnsi="Verdana"/>
                <w:lang w:val="en-GB"/>
              </w:rPr>
            </w:pPr>
            <w:r>
              <w:rPr>
                <w:rFonts w:ascii="Verdana" w:hAnsi="Verdana"/>
                <w:lang w:val="en-GB"/>
              </w:rPr>
              <w:t>AES128</w:t>
            </w:r>
          </w:p>
        </w:tc>
        <w:tc>
          <w:tcPr>
            <w:tcW w:w="287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14:paraId="528A902B" w14:textId="77777777" w:rsidR="00C812D3" w:rsidRPr="007A79F8" w:rsidRDefault="007A79F8" w:rsidP="00C812D3">
            <w:pPr>
              <w:pStyle w:val="TableBody"/>
              <w:keepNext/>
              <w:keepLines/>
              <w:snapToGrid w:val="0"/>
              <w:spacing w:before="0" w:after="0"/>
              <w:rPr>
                <w:rFonts w:ascii="Verdana" w:hAnsi="Verdana"/>
                <w:lang w:val="en-GB"/>
              </w:rPr>
            </w:pPr>
            <w:r w:rsidRPr="007A79F8">
              <w:rPr>
                <w:rFonts w:ascii="Verdana" w:hAnsi="Verdana"/>
                <w:szCs w:val="16"/>
                <w:highlight w:val="yellow"/>
              </w:rPr>
              <w:t>Please, fill</w:t>
            </w:r>
          </w:p>
        </w:tc>
      </w:tr>
      <w:tr w:rsidR="00C812D3" w:rsidRPr="00220A3A" w14:paraId="433B4F5A" w14:textId="77777777" w:rsidTr="007A79F8">
        <w:trPr>
          <w:cantSplit/>
          <w:trHeight w:hRule="exact" w:val="344"/>
        </w:trPr>
        <w:tc>
          <w:tcPr>
            <w:tcW w:w="900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FBFBF"/>
            <w:tcMar>
              <w:left w:w="103" w:type="dxa"/>
            </w:tcMar>
            <w:vAlign w:val="center"/>
          </w:tcPr>
          <w:p w14:paraId="58275D81" w14:textId="77777777" w:rsidR="00C812D3" w:rsidRPr="000A2EE6" w:rsidRDefault="00C812D3" w:rsidP="00C812D3">
            <w:pPr>
              <w:snapToGrid w:val="0"/>
              <w:rPr>
                <w:rFonts w:ascii="Verdana" w:hAnsi="Verdana"/>
                <w:sz w:val="18"/>
                <w:lang w:val="en-GB"/>
              </w:rPr>
            </w:pPr>
            <w:permStart w:id="1566730168" w:edGrp="everyone" w:colFirst="3" w:colLast="3"/>
            <w:permEnd w:id="939883686"/>
          </w:p>
        </w:tc>
        <w:tc>
          <w:tcPr>
            <w:tcW w:w="33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FBFBF"/>
            <w:tcMar>
              <w:left w:w="103" w:type="dxa"/>
            </w:tcMar>
          </w:tcPr>
          <w:p w14:paraId="793B0E54" w14:textId="77777777" w:rsidR="00C812D3" w:rsidRPr="000A2EE6" w:rsidRDefault="00C812D3" w:rsidP="00C812D3">
            <w:pPr>
              <w:pStyle w:val="TableHeading"/>
              <w:snapToGrid w:val="0"/>
              <w:spacing w:before="120" w:after="120"/>
              <w:rPr>
                <w:rFonts w:ascii="Verdana" w:hAnsi="Verdana"/>
                <w:sz w:val="18"/>
                <w:lang w:val="en-GB"/>
              </w:rPr>
            </w:pPr>
            <w:r w:rsidRPr="000A2EE6">
              <w:rPr>
                <w:rFonts w:ascii="Verdana" w:hAnsi="Verdana"/>
                <w:sz w:val="18"/>
                <w:lang w:val="en-GB"/>
              </w:rPr>
              <w:t>Authentication Algorithm</w:t>
            </w:r>
          </w:p>
        </w:tc>
        <w:tc>
          <w:tcPr>
            <w:tcW w:w="27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14:paraId="69A19F01" w14:textId="77777777" w:rsidR="00C812D3" w:rsidRPr="000A2EE6" w:rsidRDefault="00C812D3" w:rsidP="00510D16">
            <w:pPr>
              <w:pStyle w:val="TableBody"/>
              <w:keepNext/>
              <w:keepLines/>
              <w:snapToGrid w:val="0"/>
              <w:spacing w:before="0" w:after="0"/>
              <w:rPr>
                <w:rFonts w:ascii="Verdana" w:hAnsi="Verdana"/>
                <w:lang w:val="en-GB"/>
              </w:rPr>
            </w:pPr>
            <w:r w:rsidRPr="000A2EE6">
              <w:rPr>
                <w:rFonts w:ascii="Verdana" w:hAnsi="Verdana"/>
                <w:lang w:val="en-GB"/>
              </w:rPr>
              <w:t>SHA1</w:t>
            </w:r>
          </w:p>
        </w:tc>
        <w:tc>
          <w:tcPr>
            <w:tcW w:w="287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14:paraId="785DD82E" w14:textId="77777777" w:rsidR="00C812D3" w:rsidRPr="007A79F8" w:rsidRDefault="007A79F8" w:rsidP="00C812D3">
            <w:pPr>
              <w:pStyle w:val="TableBody"/>
              <w:keepNext/>
              <w:keepLines/>
              <w:snapToGrid w:val="0"/>
              <w:spacing w:before="0" w:after="0"/>
              <w:rPr>
                <w:rFonts w:ascii="Verdana" w:hAnsi="Verdana"/>
                <w:lang w:val="en-GB"/>
              </w:rPr>
            </w:pPr>
            <w:r w:rsidRPr="007A79F8">
              <w:rPr>
                <w:rFonts w:ascii="Verdana" w:hAnsi="Verdana"/>
                <w:szCs w:val="16"/>
                <w:highlight w:val="yellow"/>
              </w:rPr>
              <w:t>Please, fill</w:t>
            </w:r>
          </w:p>
        </w:tc>
      </w:tr>
      <w:tr w:rsidR="00C812D3" w:rsidRPr="00220A3A" w14:paraId="218D3250" w14:textId="77777777" w:rsidTr="007A79F8">
        <w:trPr>
          <w:cantSplit/>
          <w:trHeight w:hRule="exact" w:val="459"/>
        </w:trPr>
        <w:tc>
          <w:tcPr>
            <w:tcW w:w="900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FBFBF"/>
            <w:tcMar>
              <w:left w:w="103" w:type="dxa"/>
            </w:tcMar>
            <w:vAlign w:val="center"/>
          </w:tcPr>
          <w:p w14:paraId="5560063D" w14:textId="77777777" w:rsidR="00C812D3" w:rsidRPr="000A2EE6" w:rsidRDefault="00C812D3" w:rsidP="00C812D3">
            <w:pPr>
              <w:snapToGrid w:val="0"/>
              <w:rPr>
                <w:rFonts w:ascii="Verdana" w:hAnsi="Verdana"/>
                <w:sz w:val="18"/>
                <w:lang w:val="en-GB"/>
              </w:rPr>
            </w:pPr>
            <w:permStart w:id="1808287254" w:edGrp="everyone" w:colFirst="3" w:colLast="3"/>
            <w:permEnd w:id="1566730168"/>
          </w:p>
        </w:tc>
        <w:tc>
          <w:tcPr>
            <w:tcW w:w="33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FBFBF"/>
            <w:tcMar>
              <w:left w:w="103" w:type="dxa"/>
            </w:tcMar>
          </w:tcPr>
          <w:p w14:paraId="5FDC2421" w14:textId="77777777" w:rsidR="00C812D3" w:rsidRPr="000A2EE6" w:rsidRDefault="00C812D3" w:rsidP="00C812D3">
            <w:pPr>
              <w:pStyle w:val="TableHeading"/>
              <w:snapToGrid w:val="0"/>
              <w:spacing w:before="120" w:after="120"/>
              <w:rPr>
                <w:rFonts w:ascii="Verdana" w:hAnsi="Verdana"/>
                <w:sz w:val="18"/>
                <w:lang w:val="en-GB"/>
              </w:rPr>
            </w:pPr>
            <w:r w:rsidRPr="000A2EE6">
              <w:rPr>
                <w:rFonts w:ascii="Verdana" w:hAnsi="Verdana"/>
                <w:sz w:val="18"/>
                <w:lang w:val="en-GB"/>
              </w:rPr>
              <w:t>Perfect Forward Secrecy</w:t>
            </w:r>
          </w:p>
        </w:tc>
        <w:tc>
          <w:tcPr>
            <w:tcW w:w="27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14:paraId="1B62FB41" w14:textId="77777777" w:rsidR="00C812D3" w:rsidRPr="000A2EE6" w:rsidRDefault="007A79F8" w:rsidP="00C812D3">
            <w:pPr>
              <w:pStyle w:val="TableBody"/>
              <w:keepNext/>
              <w:keepLines/>
              <w:snapToGrid w:val="0"/>
              <w:spacing w:before="0" w:after="0"/>
              <w:rPr>
                <w:rFonts w:ascii="Verdana" w:hAnsi="Verdana"/>
                <w:lang w:val="en-GB"/>
              </w:rPr>
            </w:pPr>
            <w:r>
              <w:rPr>
                <w:rFonts w:ascii="Verdana" w:hAnsi="Verdana"/>
                <w:lang w:val="en-GB"/>
              </w:rPr>
              <w:t>-</w:t>
            </w:r>
          </w:p>
        </w:tc>
        <w:tc>
          <w:tcPr>
            <w:tcW w:w="287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14:paraId="3F4DAA5B" w14:textId="77777777" w:rsidR="00C812D3" w:rsidRPr="007A79F8" w:rsidRDefault="007A79F8" w:rsidP="00C812D3">
            <w:pPr>
              <w:pStyle w:val="TableBody"/>
              <w:keepNext/>
              <w:keepLines/>
              <w:snapToGrid w:val="0"/>
              <w:spacing w:before="0" w:after="0"/>
              <w:rPr>
                <w:rFonts w:ascii="Verdana" w:hAnsi="Verdana"/>
                <w:lang w:val="en-GB"/>
              </w:rPr>
            </w:pPr>
            <w:r w:rsidRPr="007A79F8">
              <w:rPr>
                <w:rFonts w:ascii="Verdana" w:hAnsi="Verdana"/>
                <w:szCs w:val="16"/>
                <w:highlight w:val="yellow"/>
              </w:rPr>
              <w:t>Please, fill</w:t>
            </w:r>
          </w:p>
        </w:tc>
      </w:tr>
      <w:tr w:rsidR="00C812D3" w:rsidRPr="00220A3A" w14:paraId="4A8846A8" w14:textId="77777777" w:rsidTr="007A79F8">
        <w:trPr>
          <w:cantSplit/>
          <w:trHeight w:hRule="exact" w:val="344"/>
        </w:trPr>
        <w:tc>
          <w:tcPr>
            <w:tcW w:w="900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FBFBF"/>
            <w:tcMar>
              <w:left w:w="103" w:type="dxa"/>
            </w:tcMar>
            <w:vAlign w:val="center"/>
          </w:tcPr>
          <w:p w14:paraId="40CFE4F4" w14:textId="77777777" w:rsidR="00C812D3" w:rsidRPr="000A2EE6" w:rsidRDefault="00C812D3" w:rsidP="00C812D3">
            <w:pPr>
              <w:snapToGrid w:val="0"/>
              <w:rPr>
                <w:rFonts w:ascii="Verdana" w:hAnsi="Verdana"/>
                <w:sz w:val="18"/>
                <w:lang w:val="en-GB"/>
              </w:rPr>
            </w:pPr>
            <w:permStart w:id="2101554378" w:edGrp="everyone" w:colFirst="3" w:colLast="3"/>
            <w:permEnd w:id="1808287254"/>
          </w:p>
        </w:tc>
        <w:tc>
          <w:tcPr>
            <w:tcW w:w="33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FBFBF"/>
            <w:tcMar>
              <w:left w:w="103" w:type="dxa"/>
            </w:tcMar>
          </w:tcPr>
          <w:p w14:paraId="028F3FD5" w14:textId="77777777" w:rsidR="00C812D3" w:rsidRPr="000A2EE6" w:rsidRDefault="00C812D3" w:rsidP="00C812D3">
            <w:pPr>
              <w:pStyle w:val="TableHeading"/>
              <w:snapToGrid w:val="0"/>
              <w:spacing w:before="120" w:after="120"/>
              <w:rPr>
                <w:rFonts w:ascii="Verdana" w:hAnsi="Verdana"/>
                <w:sz w:val="18"/>
                <w:lang w:val="en-GB"/>
              </w:rPr>
            </w:pPr>
            <w:r w:rsidRPr="000A2EE6">
              <w:rPr>
                <w:rFonts w:ascii="Verdana" w:hAnsi="Verdana"/>
                <w:sz w:val="18"/>
                <w:lang w:val="en-GB"/>
              </w:rPr>
              <w:t>Lifetime (for renegotiation)</w:t>
            </w:r>
          </w:p>
        </w:tc>
        <w:tc>
          <w:tcPr>
            <w:tcW w:w="27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14:paraId="4C908407" w14:textId="77777777" w:rsidR="00C812D3" w:rsidRPr="000A2EE6" w:rsidRDefault="00C812D3" w:rsidP="00C812D3">
            <w:pPr>
              <w:pStyle w:val="TableBody"/>
              <w:keepNext/>
              <w:keepLines/>
              <w:snapToGrid w:val="0"/>
              <w:spacing w:before="0" w:after="0"/>
              <w:rPr>
                <w:rFonts w:ascii="Verdana" w:hAnsi="Verdana"/>
                <w:lang w:val="en-GB"/>
              </w:rPr>
            </w:pPr>
            <w:r w:rsidRPr="000A2EE6">
              <w:rPr>
                <w:rFonts w:ascii="Verdana" w:hAnsi="Verdana"/>
                <w:lang w:val="en-GB"/>
              </w:rPr>
              <w:t>3600 sec</w:t>
            </w:r>
          </w:p>
        </w:tc>
        <w:tc>
          <w:tcPr>
            <w:tcW w:w="287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14:paraId="5F25DC7B" w14:textId="77777777" w:rsidR="00C812D3" w:rsidRPr="007A79F8" w:rsidRDefault="007A79F8" w:rsidP="00C812D3">
            <w:pPr>
              <w:pStyle w:val="TableBody"/>
              <w:keepNext/>
              <w:keepLines/>
              <w:snapToGrid w:val="0"/>
              <w:spacing w:before="0" w:after="0"/>
              <w:rPr>
                <w:rFonts w:ascii="Verdana" w:hAnsi="Verdana"/>
                <w:lang w:val="en-GB"/>
              </w:rPr>
            </w:pPr>
            <w:r w:rsidRPr="007A79F8">
              <w:rPr>
                <w:rFonts w:ascii="Verdana" w:hAnsi="Verdana"/>
                <w:szCs w:val="16"/>
                <w:highlight w:val="yellow"/>
              </w:rPr>
              <w:t>Please, fill</w:t>
            </w:r>
          </w:p>
        </w:tc>
      </w:tr>
      <w:tr w:rsidR="00C812D3" w:rsidRPr="00220A3A" w14:paraId="0DCBFC2A" w14:textId="77777777" w:rsidTr="007A79F8">
        <w:trPr>
          <w:cantSplit/>
          <w:trHeight w:hRule="exact" w:val="654"/>
        </w:trPr>
        <w:tc>
          <w:tcPr>
            <w:tcW w:w="900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FBFBF"/>
            <w:tcMar>
              <w:left w:w="103" w:type="dxa"/>
            </w:tcMar>
            <w:vAlign w:val="center"/>
          </w:tcPr>
          <w:p w14:paraId="690B6B0D" w14:textId="77777777" w:rsidR="00C812D3" w:rsidRPr="000A2EE6" w:rsidRDefault="00C812D3" w:rsidP="00C812D3">
            <w:pPr>
              <w:snapToGrid w:val="0"/>
              <w:rPr>
                <w:rFonts w:ascii="Verdana" w:hAnsi="Verdana"/>
                <w:sz w:val="18"/>
                <w:lang w:val="en-GB"/>
              </w:rPr>
            </w:pPr>
            <w:permStart w:id="288964789" w:edGrp="everyone" w:colFirst="3" w:colLast="3"/>
            <w:permEnd w:id="2101554378"/>
          </w:p>
        </w:tc>
        <w:tc>
          <w:tcPr>
            <w:tcW w:w="33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FBFBF"/>
            <w:tcMar>
              <w:left w:w="103" w:type="dxa"/>
            </w:tcMar>
          </w:tcPr>
          <w:p w14:paraId="7616D19F" w14:textId="77777777" w:rsidR="00C812D3" w:rsidRPr="000A2EE6" w:rsidRDefault="00C812D3" w:rsidP="00C812D3">
            <w:pPr>
              <w:pStyle w:val="TableHeading"/>
              <w:snapToGrid w:val="0"/>
              <w:spacing w:before="120" w:after="120"/>
              <w:rPr>
                <w:rFonts w:ascii="Verdana" w:hAnsi="Verdana"/>
                <w:sz w:val="18"/>
                <w:lang w:val="en-GB"/>
              </w:rPr>
            </w:pPr>
            <w:r w:rsidRPr="000A2EE6">
              <w:rPr>
                <w:rFonts w:ascii="Verdana" w:hAnsi="Verdana"/>
                <w:sz w:val="18"/>
                <w:lang w:val="en-GB"/>
              </w:rPr>
              <w:t>Lifesize in KB (for renegotiation)</w:t>
            </w:r>
          </w:p>
        </w:tc>
        <w:tc>
          <w:tcPr>
            <w:tcW w:w="27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14:paraId="6474C349" w14:textId="77777777" w:rsidR="00C812D3" w:rsidRPr="000A2EE6" w:rsidRDefault="007A79F8" w:rsidP="00C812D3">
            <w:pPr>
              <w:pStyle w:val="TableBody"/>
              <w:keepNext/>
              <w:keepLines/>
              <w:snapToGrid w:val="0"/>
              <w:spacing w:before="0" w:after="0"/>
              <w:rPr>
                <w:rFonts w:ascii="Verdana" w:hAnsi="Verdana"/>
                <w:lang w:val="en-GB"/>
              </w:rPr>
            </w:pPr>
            <w:r>
              <w:rPr>
                <w:rFonts w:ascii="Verdana" w:hAnsi="Verdana"/>
                <w:lang w:val="en-GB"/>
              </w:rPr>
              <w:t>-</w:t>
            </w:r>
          </w:p>
        </w:tc>
        <w:tc>
          <w:tcPr>
            <w:tcW w:w="287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14:paraId="6E74B18A" w14:textId="77777777" w:rsidR="00C812D3" w:rsidRPr="007A79F8" w:rsidRDefault="007A79F8" w:rsidP="00C812D3">
            <w:pPr>
              <w:pStyle w:val="TableBody"/>
              <w:keepNext/>
              <w:keepLines/>
              <w:snapToGrid w:val="0"/>
              <w:spacing w:before="0" w:after="0"/>
              <w:rPr>
                <w:rFonts w:ascii="Verdana" w:hAnsi="Verdana"/>
                <w:lang w:val="en-GB"/>
              </w:rPr>
            </w:pPr>
            <w:r w:rsidRPr="007A79F8">
              <w:rPr>
                <w:rFonts w:ascii="Verdana" w:hAnsi="Verdana"/>
                <w:szCs w:val="16"/>
                <w:highlight w:val="yellow"/>
              </w:rPr>
              <w:t>Please, fill</w:t>
            </w:r>
          </w:p>
        </w:tc>
      </w:tr>
    </w:tbl>
    <w:permEnd w:id="288964789"/>
    <w:p w14:paraId="659582A4" w14:textId="77777777" w:rsidR="00C30BD3" w:rsidRPr="00544D17" w:rsidRDefault="00544D17" w:rsidP="00544D17">
      <w:pPr>
        <w:pStyle w:val="TableHeading"/>
        <w:snapToGrid w:val="0"/>
        <w:spacing w:before="120" w:after="120"/>
        <w:rPr>
          <w:rFonts w:ascii="Verdana" w:hAnsi="Verdana"/>
          <w:sz w:val="18"/>
          <w:lang w:val="en-GB"/>
        </w:rPr>
      </w:pPr>
      <w:r>
        <w:rPr>
          <w:rFonts w:ascii="Verdana" w:hAnsi="Verdana"/>
          <w:lang w:val="en-GB"/>
        </w:rPr>
        <w:lastRenderedPageBreak/>
        <w:t>Access rules</w:t>
      </w:r>
    </w:p>
    <w:tbl>
      <w:tblPr>
        <w:tblW w:w="9884" w:type="dxa"/>
        <w:tblInd w:w="10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103" w:type="dxa"/>
        </w:tblCellMar>
        <w:tblLook w:val="0000" w:firstRow="0" w:lastRow="0" w:firstColumn="0" w:lastColumn="0" w:noHBand="0" w:noVBand="0"/>
      </w:tblPr>
      <w:tblGrid>
        <w:gridCol w:w="1800"/>
        <w:gridCol w:w="3150"/>
        <w:gridCol w:w="2880"/>
        <w:gridCol w:w="2054"/>
      </w:tblGrid>
      <w:tr w:rsidR="004D4277" w:rsidRPr="005A655D" w14:paraId="577D467F" w14:textId="77777777" w:rsidTr="004D4277">
        <w:trPr>
          <w:cantSplit/>
          <w:trHeight w:val="259"/>
        </w:trPr>
        <w:tc>
          <w:tcPr>
            <w:tcW w:w="18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7030A0"/>
            <w:tcMar>
              <w:left w:w="103" w:type="dxa"/>
            </w:tcMar>
            <w:vAlign w:val="center"/>
          </w:tcPr>
          <w:p w14:paraId="33C1ADF0" w14:textId="77777777" w:rsidR="004D4277" w:rsidRPr="003F12A8" w:rsidRDefault="004D4277" w:rsidP="00B57CFE">
            <w:pPr>
              <w:pStyle w:val="WW-"/>
              <w:keepNext/>
              <w:snapToGrid w:val="0"/>
              <w:spacing w:before="0" w:after="0"/>
              <w:ind w:left="0"/>
              <w:jc w:val="center"/>
              <w:rPr>
                <w:rFonts w:ascii="Verdana" w:hAnsi="Verdana"/>
                <w:lang w:val="en-GB"/>
              </w:rPr>
            </w:pPr>
            <w:r w:rsidRPr="003F12A8">
              <w:rPr>
                <w:rFonts w:ascii="Verdana" w:hAnsi="Verdana"/>
                <w:b/>
                <w:color w:val="FFFFFF"/>
                <w:lang w:val="en-GB"/>
              </w:rPr>
              <w:t>Firewall/VPN Policy Rules</w:t>
            </w:r>
          </w:p>
        </w:tc>
        <w:tc>
          <w:tcPr>
            <w:tcW w:w="315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3B3B3"/>
            <w:tcMar>
              <w:left w:w="103" w:type="dxa"/>
            </w:tcMar>
            <w:vAlign w:val="center"/>
          </w:tcPr>
          <w:p w14:paraId="283A9A4B" w14:textId="77777777" w:rsidR="004D4277" w:rsidRPr="003F12A8" w:rsidRDefault="004D4277" w:rsidP="00B57CFE">
            <w:pPr>
              <w:pStyle w:val="TableHeading"/>
              <w:snapToGrid w:val="0"/>
              <w:spacing w:before="0" w:after="0"/>
              <w:jc w:val="center"/>
              <w:rPr>
                <w:rFonts w:ascii="Verdana" w:hAnsi="Verdana"/>
                <w:lang w:val="en-GB"/>
              </w:rPr>
            </w:pPr>
            <w:r w:rsidRPr="003F12A8">
              <w:rPr>
                <w:rFonts w:ascii="Verdana" w:hAnsi="Verdana"/>
                <w:lang w:val="en-GB"/>
              </w:rPr>
              <w:t>Source</w:t>
            </w:r>
          </w:p>
          <w:p w14:paraId="6B3DFB5F" w14:textId="77777777" w:rsidR="004D4277" w:rsidRPr="003F12A8" w:rsidRDefault="004D4277" w:rsidP="00B57CFE">
            <w:pPr>
              <w:pStyle w:val="TableHeading"/>
              <w:spacing w:before="0" w:after="0"/>
              <w:jc w:val="center"/>
              <w:rPr>
                <w:rFonts w:ascii="Verdana" w:hAnsi="Verdana"/>
                <w:lang w:val="en-GB"/>
              </w:rPr>
            </w:pPr>
            <w:r>
              <w:rPr>
                <w:rFonts w:ascii="Verdana" w:hAnsi="Verdana"/>
                <w:lang w:val="en-GB"/>
              </w:rPr>
              <w:t xml:space="preserve">(IP Address </w:t>
            </w:r>
            <w:r w:rsidRPr="003F12A8">
              <w:rPr>
                <w:rFonts w:ascii="Verdana" w:hAnsi="Verdana"/>
                <w:lang w:val="en-GB"/>
              </w:rPr>
              <w:t>or</w:t>
            </w:r>
          </w:p>
          <w:p w14:paraId="43E15A55" w14:textId="77777777" w:rsidR="004D4277" w:rsidRPr="003F12A8" w:rsidRDefault="004D4277" w:rsidP="00B57CFE">
            <w:pPr>
              <w:jc w:val="center"/>
              <w:rPr>
                <w:rFonts w:ascii="Verdana" w:hAnsi="Verdana"/>
                <w:lang w:val="en-GB"/>
              </w:rPr>
            </w:pPr>
            <w:r w:rsidRPr="003F12A8">
              <w:rPr>
                <w:rFonts w:ascii="Verdana" w:hAnsi="Verdana"/>
                <w:b/>
                <w:lang w:val="en-GB"/>
              </w:rPr>
              <w:t>Network</w:t>
            </w:r>
            <w:r>
              <w:rPr>
                <w:rFonts w:ascii="Verdana" w:hAnsi="Verdana"/>
                <w:b/>
                <w:lang w:val="en-GB"/>
              </w:rPr>
              <w:t>)</w:t>
            </w:r>
          </w:p>
        </w:tc>
        <w:tc>
          <w:tcPr>
            <w:tcW w:w="28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3B3B3"/>
            <w:tcMar>
              <w:left w:w="103" w:type="dxa"/>
            </w:tcMar>
            <w:vAlign w:val="center"/>
          </w:tcPr>
          <w:p w14:paraId="37533B3B" w14:textId="77777777" w:rsidR="004D4277" w:rsidRPr="003F12A8" w:rsidRDefault="004D4277" w:rsidP="00B57CFE">
            <w:pPr>
              <w:pStyle w:val="TableHeading"/>
              <w:snapToGrid w:val="0"/>
              <w:spacing w:before="0" w:after="0"/>
              <w:jc w:val="center"/>
              <w:rPr>
                <w:rFonts w:ascii="Verdana" w:hAnsi="Verdana"/>
                <w:lang w:val="en-GB"/>
              </w:rPr>
            </w:pPr>
            <w:r w:rsidRPr="003F12A8">
              <w:rPr>
                <w:rFonts w:ascii="Verdana" w:hAnsi="Verdana"/>
                <w:lang w:val="en-GB"/>
              </w:rPr>
              <w:t>Destination</w:t>
            </w:r>
          </w:p>
          <w:p w14:paraId="0F1423CC" w14:textId="77777777" w:rsidR="004D4277" w:rsidRPr="003F12A8" w:rsidRDefault="004D4277" w:rsidP="00544D17">
            <w:pPr>
              <w:pStyle w:val="TableHeading"/>
              <w:spacing w:before="0" w:after="0"/>
              <w:jc w:val="center"/>
              <w:rPr>
                <w:rFonts w:ascii="Verdana" w:hAnsi="Verdana"/>
                <w:lang w:val="en-GB"/>
              </w:rPr>
            </w:pPr>
            <w:r>
              <w:rPr>
                <w:rFonts w:ascii="Verdana" w:hAnsi="Verdana"/>
                <w:lang w:val="en-GB"/>
              </w:rPr>
              <w:t xml:space="preserve">(IP Address </w:t>
            </w:r>
            <w:r w:rsidRPr="003F12A8">
              <w:rPr>
                <w:rFonts w:ascii="Verdana" w:hAnsi="Verdana"/>
                <w:lang w:val="en-GB"/>
              </w:rPr>
              <w:t>or</w:t>
            </w:r>
          </w:p>
          <w:p w14:paraId="12AE0907" w14:textId="77777777" w:rsidR="004D4277" w:rsidRPr="003F12A8" w:rsidRDefault="004D4277" w:rsidP="00544D17">
            <w:pPr>
              <w:jc w:val="center"/>
              <w:rPr>
                <w:rFonts w:ascii="Verdana" w:hAnsi="Verdana"/>
                <w:lang w:val="en-GB"/>
              </w:rPr>
            </w:pPr>
            <w:r w:rsidRPr="003F12A8">
              <w:rPr>
                <w:rFonts w:ascii="Verdana" w:hAnsi="Verdana"/>
                <w:b/>
                <w:lang w:val="en-GB"/>
              </w:rPr>
              <w:t>Network</w:t>
            </w:r>
            <w:r>
              <w:rPr>
                <w:rFonts w:ascii="Verdana" w:hAnsi="Verdana"/>
                <w:b/>
                <w:lang w:val="en-GB"/>
              </w:rPr>
              <w:t>)</w:t>
            </w:r>
          </w:p>
        </w:tc>
        <w:tc>
          <w:tcPr>
            <w:tcW w:w="205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3B3B3"/>
            <w:tcMar>
              <w:left w:w="103" w:type="dxa"/>
            </w:tcMar>
            <w:vAlign w:val="center"/>
          </w:tcPr>
          <w:p w14:paraId="399D02B2" w14:textId="77777777" w:rsidR="004D4277" w:rsidRPr="003F12A8" w:rsidRDefault="004D4277" w:rsidP="00B57CFE">
            <w:pPr>
              <w:pStyle w:val="TableHeading"/>
              <w:snapToGrid w:val="0"/>
              <w:spacing w:before="0" w:after="0"/>
              <w:jc w:val="center"/>
              <w:rPr>
                <w:rFonts w:ascii="Verdana" w:hAnsi="Verdana"/>
                <w:lang w:val="en-GB"/>
              </w:rPr>
            </w:pPr>
            <w:r w:rsidRPr="003F12A8">
              <w:rPr>
                <w:rFonts w:ascii="Verdana" w:hAnsi="Verdana"/>
                <w:lang w:val="en-GB"/>
              </w:rPr>
              <w:t>Service (TCP, UDP, or ICMP and port #)</w:t>
            </w:r>
          </w:p>
        </w:tc>
      </w:tr>
      <w:tr w:rsidR="004D4277" w:rsidRPr="00B57CFE" w14:paraId="7E98BAD5" w14:textId="77777777" w:rsidTr="004D4277">
        <w:trPr>
          <w:cantSplit/>
          <w:trHeight w:val="504"/>
        </w:trPr>
        <w:tc>
          <w:tcPr>
            <w:tcW w:w="18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3B3B3"/>
            <w:tcMar>
              <w:left w:w="103" w:type="dxa"/>
            </w:tcMar>
          </w:tcPr>
          <w:p w14:paraId="7C065C30" w14:textId="77777777" w:rsidR="004D4277" w:rsidRPr="00C812D3" w:rsidRDefault="004D4277" w:rsidP="00B57CFE">
            <w:pPr>
              <w:pStyle w:val="TableHeading"/>
              <w:snapToGrid w:val="0"/>
              <w:spacing w:before="120" w:after="120"/>
              <w:rPr>
                <w:rFonts w:ascii="Verdana" w:hAnsi="Verdana"/>
                <w:b w:val="0"/>
                <w:lang w:val="en-GB"/>
              </w:rPr>
            </w:pPr>
            <w:permStart w:id="259142605" w:edGrp="everyone" w:colFirst="1" w:colLast="1"/>
            <w:permStart w:id="802695461" w:edGrp="everyone" w:colFirst="2" w:colLast="2"/>
            <w:permStart w:id="524955207" w:edGrp="everyone" w:colFirst="3" w:colLast="3"/>
            <w:r w:rsidRPr="00C812D3">
              <w:rPr>
                <w:rFonts w:ascii="Verdana" w:hAnsi="Verdana"/>
                <w:b w:val="0"/>
                <w:lang w:val="en-GB"/>
              </w:rPr>
              <w:t>Rule 1</w:t>
            </w:r>
          </w:p>
        </w:tc>
        <w:tc>
          <w:tcPr>
            <w:tcW w:w="315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14:paraId="1B0B866A" w14:textId="77777777" w:rsidR="004D4277" w:rsidRPr="003F12A8" w:rsidRDefault="004D4277" w:rsidP="00B57CFE">
            <w:pPr>
              <w:snapToGrid w:val="0"/>
              <w:jc w:val="center"/>
              <w:rPr>
                <w:rFonts w:ascii="Verdana" w:hAnsi="Verdana"/>
                <w:b/>
                <w:lang w:val="en-GB"/>
              </w:rPr>
            </w:pPr>
          </w:p>
        </w:tc>
        <w:tc>
          <w:tcPr>
            <w:tcW w:w="28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14:paraId="2430566B" w14:textId="77777777" w:rsidR="004D4277" w:rsidRPr="00C812D3" w:rsidRDefault="004D4277" w:rsidP="00B57CFE">
            <w:pPr>
              <w:jc w:val="center"/>
            </w:pPr>
          </w:p>
        </w:tc>
        <w:tc>
          <w:tcPr>
            <w:tcW w:w="205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14:paraId="6D700C67" w14:textId="77777777" w:rsidR="004D4277" w:rsidRPr="003F12A8" w:rsidRDefault="004D4277" w:rsidP="00C812D3">
            <w:pPr>
              <w:snapToGrid w:val="0"/>
              <w:jc w:val="center"/>
              <w:rPr>
                <w:rFonts w:ascii="Verdana" w:hAnsi="Verdana"/>
                <w:i/>
                <w:lang w:val="en-GB"/>
              </w:rPr>
            </w:pPr>
          </w:p>
        </w:tc>
      </w:tr>
      <w:tr w:rsidR="004D4277" w:rsidRPr="003F12A8" w14:paraId="3BDDD7BC" w14:textId="77777777" w:rsidTr="004D4277">
        <w:trPr>
          <w:cantSplit/>
          <w:trHeight w:val="382"/>
        </w:trPr>
        <w:tc>
          <w:tcPr>
            <w:tcW w:w="18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3B3B3"/>
            <w:tcMar>
              <w:left w:w="103" w:type="dxa"/>
            </w:tcMar>
          </w:tcPr>
          <w:p w14:paraId="4444817A" w14:textId="77777777" w:rsidR="004D4277" w:rsidRPr="00C812D3" w:rsidRDefault="004D4277" w:rsidP="00C812D3">
            <w:pPr>
              <w:snapToGrid w:val="0"/>
              <w:spacing w:before="120" w:after="120"/>
              <w:rPr>
                <w:rStyle w:val="afe"/>
                <w:rFonts w:ascii="Verdana" w:hAnsi="Verdana"/>
                <w:b w:val="0"/>
                <w:bCs w:val="0"/>
                <w:lang w:val="en-GB"/>
              </w:rPr>
            </w:pPr>
            <w:permStart w:id="1855461253" w:edGrp="everyone" w:colFirst="1" w:colLast="1"/>
            <w:permStart w:id="1577780716" w:edGrp="everyone" w:colFirst="2" w:colLast="2"/>
            <w:permStart w:id="1538786202" w:edGrp="everyone" w:colFirst="3" w:colLast="3"/>
            <w:permEnd w:id="259142605"/>
            <w:permEnd w:id="802695461"/>
            <w:permEnd w:id="524955207"/>
            <w:r w:rsidRPr="003F12A8">
              <w:rPr>
                <w:rFonts w:ascii="Verdana" w:hAnsi="Verdana"/>
                <w:lang w:val="en-GB"/>
              </w:rPr>
              <w:t>Rule 2</w:t>
            </w:r>
          </w:p>
        </w:tc>
        <w:tc>
          <w:tcPr>
            <w:tcW w:w="315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14:paraId="13280827" w14:textId="77777777" w:rsidR="004D4277" w:rsidRPr="00C812D3" w:rsidRDefault="004D4277" w:rsidP="00C812D3">
            <w:pPr>
              <w:snapToGrid w:val="0"/>
              <w:jc w:val="center"/>
              <w:rPr>
                <w:rFonts w:ascii="Verdana" w:hAnsi="Verdana"/>
                <w:lang w:val="en-GB"/>
              </w:rPr>
            </w:pPr>
          </w:p>
        </w:tc>
        <w:tc>
          <w:tcPr>
            <w:tcW w:w="28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14:paraId="01CD8A0D" w14:textId="77777777" w:rsidR="004D4277" w:rsidRPr="003F12A8" w:rsidRDefault="004D4277" w:rsidP="00C812D3">
            <w:pPr>
              <w:snapToGrid w:val="0"/>
              <w:jc w:val="center"/>
              <w:rPr>
                <w:rFonts w:ascii="Verdana" w:hAnsi="Verdana"/>
                <w:b/>
                <w:lang w:val="en-GB"/>
              </w:rPr>
            </w:pPr>
          </w:p>
        </w:tc>
        <w:tc>
          <w:tcPr>
            <w:tcW w:w="205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14:paraId="4535CBF2" w14:textId="77777777" w:rsidR="004D4277" w:rsidRPr="003F12A8" w:rsidRDefault="004D4277" w:rsidP="000A697B">
            <w:pPr>
              <w:snapToGrid w:val="0"/>
              <w:jc w:val="center"/>
              <w:rPr>
                <w:rFonts w:ascii="Verdana" w:hAnsi="Verdana"/>
                <w:i/>
                <w:lang w:val="en-GB"/>
              </w:rPr>
            </w:pPr>
          </w:p>
        </w:tc>
      </w:tr>
      <w:permEnd w:id="1855461253"/>
      <w:permEnd w:id="1577780716"/>
      <w:permEnd w:id="1538786202"/>
    </w:tbl>
    <w:p w14:paraId="48AA2974" w14:textId="77777777" w:rsidR="00C30BD3" w:rsidRDefault="00C30BD3" w:rsidP="00C30BD3">
      <w:pPr>
        <w:spacing w:after="120"/>
        <w:jc w:val="both"/>
        <w:rPr>
          <w:rFonts w:ascii="Verdana" w:hAnsi="Verdana"/>
          <w:lang w:val="en-GB"/>
        </w:rPr>
      </w:pPr>
    </w:p>
    <w:p w14:paraId="43051F08" w14:textId="77777777" w:rsidR="000F5A9D" w:rsidRPr="00C616D6" w:rsidRDefault="00CA3DB5" w:rsidP="000B2CCC">
      <w:pPr>
        <w:spacing w:after="120"/>
        <w:jc w:val="both"/>
        <w:rPr>
          <w:rFonts w:ascii="Verdana" w:hAnsi="Verdana"/>
          <w:lang w:val="en-US"/>
        </w:rPr>
      </w:pPr>
      <w:r w:rsidRPr="00C616D6">
        <w:rPr>
          <w:rFonts w:ascii="Verdana" w:hAnsi="Verdana"/>
          <w:lang w:val="en-US"/>
        </w:rPr>
        <w:t>NOTE (for non-client and External parties): Please provide public IP addresses for all devices. According to RFC-1918 private addresses are not allowed. Following IP addresses ranges are considered in R</w:t>
      </w:r>
      <w:r w:rsidR="000F5A9D" w:rsidRPr="00C616D6">
        <w:rPr>
          <w:rFonts w:ascii="Verdana" w:hAnsi="Verdana"/>
          <w:lang w:val="en-US"/>
        </w:rPr>
        <w:t>FC1918 as private IP addresses.</w:t>
      </w:r>
    </w:p>
    <w:p w14:paraId="36845238" w14:textId="77777777" w:rsidR="00CA3DB5" w:rsidRPr="00C616D6" w:rsidRDefault="00CA3DB5" w:rsidP="000B2CCC">
      <w:pPr>
        <w:spacing w:after="120"/>
        <w:jc w:val="both"/>
        <w:rPr>
          <w:rFonts w:ascii="Verdana" w:hAnsi="Verdana"/>
          <w:lang w:val="en-US"/>
        </w:rPr>
      </w:pPr>
      <w:r w:rsidRPr="00C616D6">
        <w:rPr>
          <w:rFonts w:ascii="Verdana" w:hAnsi="Verdana"/>
          <w:lang w:val="en-US"/>
        </w:rPr>
        <w:t>10.0.0.0 - 10.255.255.255</w:t>
      </w:r>
    </w:p>
    <w:p w14:paraId="0D52FFCB" w14:textId="77777777" w:rsidR="00CA3DB5" w:rsidRPr="00C616D6" w:rsidRDefault="00CA3DB5" w:rsidP="000B2CCC">
      <w:pPr>
        <w:spacing w:after="120"/>
        <w:jc w:val="both"/>
        <w:rPr>
          <w:rFonts w:ascii="Verdana" w:hAnsi="Verdana"/>
          <w:lang w:val="en-US"/>
        </w:rPr>
      </w:pPr>
      <w:r w:rsidRPr="00C616D6">
        <w:rPr>
          <w:rFonts w:ascii="Verdana" w:hAnsi="Verdana"/>
          <w:lang w:val="en-US"/>
        </w:rPr>
        <w:t>172.16.0.0 - 172.31.255.255</w:t>
      </w:r>
    </w:p>
    <w:p w14:paraId="442BD33B" w14:textId="77777777" w:rsidR="005E6A66" w:rsidRPr="00C616D6" w:rsidRDefault="00CA3DB5" w:rsidP="006720B4">
      <w:pPr>
        <w:spacing w:after="120"/>
        <w:jc w:val="both"/>
        <w:rPr>
          <w:rFonts w:ascii="Verdana" w:hAnsi="Verdana"/>
          <w:lang w:val="en-US"/>
        </w:rPr>
      </w:pPr>
      <w:r w:rsidRPr="00C616D6">
        <w:rPr>
          <w:rFonts w:ascii="Verdana" w:hAnsi="Verdana"/>
          <w:lang w:val="en-US"/>
        </w:rPr>
        <w:t>192.1</w:t>
      </w:r>
      <w:r w:rsidR="005E6A66">
        <w:rPr>
          <w:rFonts w:ascii="Verdana" w:hAnsi="Verdana"/>
          <w:lang w:val="en-US"/>
        </w:rPr>
        <w:t>68.0.0 - 192.168.255.255</w:t>
      </w:r>
    </w:p>
    <w:p w14:paraId="60535905" w14:textId="77777777" w:rsidR="000C7830" w:rsidRPr="00C616D6" w:rsidRDefault="000C7830">
      <w:pPr>
        <w:spacing w:after="120"/>
        <w:jc w:val="both"/>
        <w:rPr>
          <w:rFonts w:ascii="Verdana" w:hAnsi="Verdana"/>
          <w:lang w:val="en-US"/>
        </w:rPr>
      </w:pPr>
    </w:p>
    <w:sectPr w:rsidR="000C7830" w:rsidRPr="00C616D6" w:rsidSect="000A2EE6">
      <w:headerReference w:type="default" r:id="rId11"/>
      <w:footerReference w:type="default" r:id="rId12"/>
      <w:pgSz w:w="11906" w:h="16838"/>
      <w:pgMar w:top="1138" w:right="850" w:bottom="720" w:left="1138" w:header="720" w:footer="720" w:gutter="0"/>
      <w:cols w:space="720"/>
      <w:docGrid w:linePitch="360" w:charSpace="163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E635BD" w14:textId="77777777" w:rsidR="00740108" w:rsidRDefault="00740108" w:rsidP="00894B35">
      <w:r>
        <w:separator/>
      </w:r>
    </w:p>
  </w:endnote>
  <w:endnote w:type="continuationSeparator" w:id="0">
    <w:p w14:paraId="37A86A81" w14:textId="77777777" w:rsidR="00740108" w:rsidRDefault="00740108" w:rsidP="00894B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ato">
    <w:altName w:val="Calibri"/>
    <w:charset w:val="00"/>
    <w:family w:val="swiss"/>
    <w:pitch w:val="variable"/>
    <w:sig w:usb0="E10002FF" w:usb1="5000ECF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311CEA" w14:textId="77777777" w:rsidR="00B57CFE" w:rsidRPr="00B50AB8" w:rsidRDefault="00B57CFE" w:rsidP="00CF1611">
    <w:pPr>
      <w:pStyle w:val="af5"/>
      <w:tabs>
        <w:tab w:val="clear" w:pos="4677"/>
        <w:tab w:val="center" w:pos="4678"/>
      </w:tabs>
      <w:jc w:val="right"/>
      <w:rPr>
        <w:rFonts w:ascii="Lato" w:hAnsi="Lato"/>
        <w:sz w:val="16"/>
        <w:szCs w:val="16"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2F1892" w14:textId="77777777" w:rsidR="00740108" w:rsidRDefault="00740108" w:rsidP="00894B35">
      <w:r>
        <w:separator/>
      </w:r>
    </w:p>
  </w:footnote>
  <w:footnote w:type="continuationSeparator" w:id="0">
    <w:p w14:paraId="23CE7188" w14:textId="77777777" w:rsidR="00740108" w:rsidRDefault="00740108" w:rsidP="00894B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6AACBF" w14:textId="77777777" w:rsidR="00B57CFE" w:rsidRDefault="00315E97" w:rsidP="004D3158">
    <w:pPr>
      <w:pStyle w:val="af3"/>
    </w:pPr>
    <w:r>
      <w:rPr>
        <w:noProof/>
        <w:lang w:val="en-US" w:eastAsia="en-US"/>
      </w:rPr>
      <w:drawing>
        <wp:inline distT="0" distB="0" distL="0" distR="0" wp14:anchorId="67C7BAC0" wp14:editId="74544B10">
          <wp:extent cx="850900" cy="390348"/>
          <wp:effectExtent l="0" t="19050" r="6350" b="10160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download.jfif"/>
                  <pic:cNvPicPr/>
                </pic:nvPicPr>
                <pic:blipFill rotWithShape="1"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1000"/>
                            </a14:imgEffect>
                            <a14:imgEffect>
                              <a14:brightnessContrast contrast="1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4952" t="2382"/>
                  <a:stretch/>
                </pic:blipFill>
                <pic:spPr bwMode="auto">
                  <a:xfrm>
                    <a:off x="0" y="0"/>
                    <a:ext cx="864746" cy="396700"/>
                  </a:xfrm>
                  <a:prstGeom prst="rect">
                    <a:avLst/>
                  </a:prstGeom>
                  <a:ln>
                    <a:noFill/>
                  </a:ln>
                  <a:effectLst>
                    <a:outerShdw blurRad="50800" dist="50800" sx="76000" sy="76000" algn="ctr" rotWithShape="0">
                      <a:srgbClr val="000000"/>
                    </a:outerShdw>
                    <a:reflection endPos="0" dir="5400000" sy="-100000" algn="bl" rotWithShape="0"/>
                  </a:effectLst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  <w:p w14:paraId="7F71C711" w14:textId="77777777" w:rsidR="004D3158" w:rsidRDefault="004D3158" w:rsidP="004D3158">
    <w:pPr>
      <w:pStyle w:val="af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name w:val="WW8Num1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pStyle w:val="4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pStyle w:val="5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pStyle w:val="7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2" w15:restartNumberingAfterBreak="0">
    <w:nsid w:val="00000003"/>
    <w:multiLevelType w:val="multilevel"/>
    <w:tmpl w:val="00000003"/>
    <w:name w:val="WW8Num2"/>
    <w:lvl w:ilvl="0">
      <w:start w:val="9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imes New Roman" w:hAnsi="Times New Roman" w:cs="Symbol"/>
        <w:lang w:val="en-US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00000004"/>
    <w:multiLevelType w:val="multilevel"/>
    <w:tmpl w:val="BAD63BC8"/>
    <w:name w:val="WW8Num3"/>
    <w:lvl w:ilvl="0">
      <w:start w:val="9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imes New Roman" w:hAnsi="Times New Roman" w:cs="Times New Roman"/>
        <w:b/>
        <w:lang w:val="en-US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27EE076E"/>
    <w:multiLevelType w:val="multilevel"/>
    <w:tmpl w:val="58DEAAB4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99243269">
    <w:abstractNumId w:val="0"/>
  </w:num>
  <w:num w:numId="2" w16cid:durableId="105081473">
    <w:abstractNumId w:val="1"/>
  </w:num>
  <w:num w:numId="3" w16cid:durableId="191966102">
    <w:abstractNumId w:val="2"/>
  </w:num>
  <w:num w:numId="4" w16cid:durableId="629284199">
    <w:abstractNumId w:val="3"/>
  </w:num>
  <w:num w:numId="5" w16cid:durableId="328926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cumentProtection w:edit="readOnly" w:enforcement="1" w:cryptProviderType="rsaAES" w:cryptAlgorithmClass="hash" w:cryptAlgorithmType="typeAny" w:cryptAlgorithmSid="14" w:cryptSpinCount="100000" w:hash="CHBeJJauiNn8j1XxYT82+OHyRGHMiIsqmZ1UAGY7Am96+/kprzVXdR2WyRESaSAVWqamNEmYH81E5XGzZym35g==" w:salt="ALG/4tXjeQFYEQVlLaJMIg=="/>
  <w:defaultTabStop w:val="708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684"/>
    <w:rsid w:val="00005D39"/>
    <w:rsid w:val="00054684"/>
    <w:rsid w:val="00095968"/>
    <w:rsid w:val="000A2EE6"/>
    <w:rsid w:val="000A697B"/>
    <w:rsid w:val="000B2CCC"/>
    <w:rsid w:val="000C7830"/>
    <w:rsid w:val="000F5A9D"/>
    <w:rsid w:val="00217AD2"/>
    <w:rsid w:val="00241CE3"/>
    <w:rsid w:val="0028678A"/>
    <w:rsid w:val="00291A0B"/>
    <w:rsid w:val="00304A12"/>
    <w:rsid w:val="00315E97"/>
    <w:rsid w:val="003214B9"/>
    <w:rsid w:val="00357BC7"/>
    <w:rsid w:val="00393B4B"/>
    <w:rsid w:val="003B3A84"/>
    <w:rsid w:val="003F5410"/>
    <w:rsid w:val="004D3158"/>
    <w:rsid w:val="004D4277"/>
    <w:rsid w:val="00510D16"/>
    <w:rsid w:val="00544D17"/>
    <w:rsid w:val="0059713F"/>
    <w:rsid w:val="005A655D"/>
    <w:rsid w:val="005B17AE"/>
    <w:rsid w:val="005E6A66"/>
    <w:rsid w:val="0063487C"/>
    <w:rsid w:val="0065498E"/>
    <w:rsid w:val="006720B4"/>
    <w:rsid w:val="006827D8"/>
    <w:rsid w:val="00687045"/>
    <w:rsid w:val="007173CC"/>
    <w:rsid w:val="00732587"/>
    <w:rsid w:val="00740108"/>
    <w:rsid w:val="00756F0A"/>
    <w:rsid w:val="0078632A"/>
    <w:rsid w:val="007A79F8"/>
    <w:rsid w:val="007D6F88"/>
    <w:rsid w:val="007E0F08"/>
    <w:rsid w:val="0084368C"/>
    <w:rsid w:val="00863EEB"/>
    <w:rsid w:val="00894B35"/>
    <w:rsid w:val="008A5443"/>
    <w:rsid w:val="008E25B0"/>
    <w:rsid w:val="0090032D"/>
    <w:rsid w:val="00951002"/>
    <w:rsid w:val="00986B07"/>
    <w:rsid w:val="009900F3"/>
    <w:rsid w:val="00A435C7"/>
    <w:rsid w:val="00A740EF"/>
    <w:rsid w:val="00AF58A3"/>
    <w:rsid w:val="00B424DB"/>
    <w:rsid w:val="00B57CFE"/>
    <w:rsid w:val="00B748A5"/>
    <w:rsid w:val="00C274EB"/>
    <w:rsid w:val="00C30BD3"/>
    <w:rsid w:val="00C41304"/>
    <w:rsid w:val="00C52BD6"/>
    <w:rsid w:val="00C616D6"/>
    <w:rsid w:val="00C812D3"/>
    <w:rsid w:val="00CA3DB5"/>
    <w:rsid w:val="00CE7EA1"/>
    <w:rsid w:val="00CF1611"/>
    <w:rsid w:val="00CF2CA0"/>
    <w:rsid w:val="00D148D1"/>
    <w:rsid w:val="00D21891"/>
    <w:rsid w:val="00DA34C8"/>
    <w:rsid w:val="00DC43DC"/>
    <w:rsid w:val="00DF019C"/>
    <w:rsid w:val="00E04B0A"/>
    <w:rsid w:val="00E11EA6"/>
    <w:rsid w:val="00E2794E"/>
    <w:rsid w:val="00E47CB2"/>
    <w:rsid w:val="00E511B3"/>
    <w:rsid w:val="00E73D30"/>
    <w:rsid w:val="00E85F00"/>
    <w:rsid w:val="00EA065E"/>
    <w:rsid w:val="00F17C69"/>
    <w:rsid w:val="00FA4BAB"/>
    <w:rsid w:val="00FC7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oNotEmbedSmartTags/>
  <w:decimalSymbol w:val="."/>
  <w:listSeparator w:val=","/>
  <w14:docId w14:val="1D4C546C"/>
  <w15:docId w15:val="{1F7D44B8-58CE-4E86-8AC6-AF393E5A8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A79F8"/>
    <w:pPr>
      <w:suppressAutoHyphens/>
    </w:pPr>
    <w:rPr>
      <w:rFonts w:ascii="Arial" w:hAnsi="Arial" w:cs="Arial"/>
      <w:kern w:val="1"/>
      <w:lang w:eastAsia="zh-CN"/>
    </w:rPr>
  </w:style>
  <w:style w:type="paragraph" w:styleId="1">
    <w:name w:val="heading 1"/>
    <w:basedOn w:val="a"/>
    <w:next w:val="a0"/>
    <w:qFormat/>
    <w:pPr>
      <w:keepNext/>
      <w:numPr>
        <w:numId w:val="2"/>
      </w:numPr>
      <w:spacing w:before="240" w:after="60"/>
      <w:outlineLvl w:val="0"/>
    </w:pPr>
    <w:rPr>
      <w:rFonts w:ascii="Cambria" w:hAnsi="Cambria" w:cs="Cambria"/>
      <w:b/>
      <w:bCs/>
      <w:sz w:val="32"/>
      <w:szCs w:val="32"/>
    </w:rPr>
  </w:style>
  <w:style w:type="paragraph" w:styleId="2">
    <w:name w:val="heading 2"/>
    <w:basedOn w:val="a"/>
    <w:next w:val="a0"/>
    <w:qFormat/>
    <w:pPr>
      <w:keepNext/>
      <w:numPr>
        <w:ilvl w:val="1"/>
        <w:numId w:val="2"/>
      </w:numPr>
      <w:spacing w:before="240" w:after="60"/>
      <w:outlineLvl w:val="1"/>
    </w:pPr>
    <w:rPr>
      <w:b/>
      <w:bCs/>
      <w:i/>
      <w:iCs/>
      <w:sz w:val="28"/>
      <w:szCs w:val="28"/>
    </w:rPr>
  </w:style>
  <w:style w:type="paragraph" w:styleId="4">
    <w:name w:val="heading 4"/>
    <w:basedOn w:val="a"/>
    <w:next w:val="a0"/>
    <w:qFormat/>
    <w:pPr>
      <w:keepNext/>
      <w:numPr>
        <w:ilvl w:val="3"/>
        <w:numId w:val="2"/>
      </w:numPr>
      <w:outlineLvl w:val="3"/>
    </w:pPr>
    <w:rPr>
      <w:rFonts w:ascii="Times New Roman" w:hAnsi="Times New Roman" w:cs="Times New Roman"/>
      <w:b/>
      <w:caps/>
    </w:rPr>
  </w:style>
  <w:style w:type="paragraph" w:styleId="5">
    <w:name w:val="heading 5"/>
    <w:basedOn w:val="a"/>
    <w:next w:val="a0"/>
    <w:qFormat/>
    <w:pPr>
      <w:numPr>
        <w:ilvl w:val="4"/>
        <w:numId w:val="2"/>
      </w:numPr>
      <w:spacing w:before="240" w:after="60"/>
      <w:outlineLvl w:val="4"/>
    </w:pPr>
    <w:rPr>
      <w:rFonts w:ascii="Calibri" w:hAnsi="Calibri" w:cs="Calibri"/>
      <w:b/>
      <w:bCs/>
      <w:i/>
      <w:iCs/>
      <w:sz w:val="26"/>
      <w:szCs w:val="26"/>
    </w:rPr>
  </w:style>
  <w:style w:type="paragraph" w:styleId="7">
    <w:name w:val="heading 7"/>
    <w:basedOn w:val="a"/>
    <w:next w:val="a0"/>
    <w:qFormat/>
    <w:pPr>
      <w:numPr>
        <w:ilvl w:val="6"/>
        <w:numId w:val="2"/>
      </w:numPr>
      <w:spacing w:before="240" w:after="60"/>
      <w:outlineLvl w:val="6"/>
    </w:pPr>
    <w:rPr>
      <w:rFonts w:ascii="Calibri" w:hAnsi="Calibri" w:cs="Calibri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ascii="Times New Roman" w:hAnsi="Times New Roman" w:cs="Symbol"/>
      <w:lang w:val="en-US"/>
    </w:rPr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  <w:rPr>
      <w:rFonts w:ascii="Times New Roman" w:hAnsi="Times New Roman" w:cs="Times New Roman"/>
      <w:lang w:val="en-US"/>
    </w:rPr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10">
    <w:name w:val="Основной шрифт абзаца1"/>
  </w:style>
  <w:style w:type="character" w:customStyle="1" w:styleId="20">
    <w:name w:val="Основной шрифт абзаца2"/>
  </w:style>
  <w:style w:type="character" w:customStyle="1" w:styleId="11">
    <w:name w:val="Заголовок 1 Знак"/>
    <w:rPr>
      <w:rFonts w:ascii="Cambria" w:eastAsia="Times New Roman" w:hAnsi="Cambria" w:cs="Times New Roman"/>
      <w:b/>
      <w:bCs/>
      <w:kern w:val="1"/>
      <w:sz w:val="32"/>
      <w:szCs w:val="32"/>
    </w:rPr>
  </w:style>
  <w:style w:type="character" w:customStyle="1" w:styleId="21">
    <w:name w:val="Заголовок 2 Знак"/>
    <w:rPr>
      <w:rFonts w:ascii="Arial" w:eastAsia="Times New Roman" w:hAnsi="Arial" w:cs="Times New Roman"/>
      <w:b/>
      <w:bCs/>
      <w:i/>
      <w:iCs/>
      <w:sz w:val="28"/>
      <w:szCs w:val="28"/>
    </w:rPr>
  </w:style>
  <w:style w:type="character" w:customStyle="1" w:styleId="40">
    <w:name w:val="Заголовок 4 Знак"/>
    <w:rPr>
      <w:rFonts w:ascii="Times New Roman" w:eastAsia="Times New Roman" w:hAnsi="Times New Roman" w:cs="Times New Roman"/>
      <w:b/>
      <w:caps/>
      <w:sz w:val="20"/>
      <w:szCs w:val="20"/>
    </w:rPr>
  </w:style>
  <w:style w:type="character" w:customStyle="1" w:styleId="50">
    <w:name w:val="Заголовок 5 Знак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70">
    <w:name w:val="Заголовок 7 Знак"/>
    <w:rPr>
      <w:rFonts w:ascii="Calibri" w:eastAsia="Times New Roman" w:hAnsi="Calibri" w:cs="Times New Roman"/>
      <w:sz w:val="24"/>
      <w:szCs w:val="24"/>
    </w:rPr>
  </w:style>
  <w:style w:type="character" w:customStyle="1" w:styleId="a4">
    <w:name w:val="Текст Знак"/>
    <w:rPr>
      <w:rFonts w:ascii="Courier New" w:eastAsia="Times New Roman" w:hAnsi="Courier New" w:cs="Times New Roman"/>
      <w:sz w:val="20"/>
      <w:szCs w:val="20"/>
    </w:rPr>
  </w:style>
  <w:style w:type="character" w:customStyle="1" w:styleId="3">
    <w:name w:val="Основной текст с отступом 3 Знак"/>
    <w:rPr>
      <w:rFonts w:ascii="Arial" w:eastAsia="Times New Roman" w:hAnsi="Arial" w:cs="Times New Roman"/>
      <w:sz w:val="16"/>
      <w:szCs w:val="16"/>
    </w:rPr>
  </w:style>
  <w:style w:type="character" w:customStyle="1" w:styleId="22">
    <w:name w:val="Основной текст 2 Знак"/>
    <w:rPr>
      <w:rFonts w:ascii="Arial" w:eastAsia="Times New Roman" w:hAnsi="Arial" w:cs="Times New Roman"/>
      <w:sz w:val="20"/>
      <w:szCs w:val="20"/>
    </w:rPr>
  </w:style>
  <w:style w:type="character" w:customStyle="1" w:styleId="12">
    <w:name w:val="Стиль1 Знак"/>
    <w:rPr>
      <w:rFonts w:ascii="Times New Roman" w:eastAsia="Times New Roman" w:hAnsi="Times New Roman" w:cs="Times New Roman"/>
      <w:b/>
      <w:sz w:val="20"/>
      <w:szCs w:val="20"/>
      <w:lang w:val="uk-UA"/>
    </w:rPr>
  </w:style>
  <w:style w:type="character" w:customStyle="1" w:styleId="apple-converted-space">
    <w:name w:val="apple-converted-space"/>
    <w:basedOn w:val="20"/>
  </w:style>
  <w:style w:type="character" w:customStyle="1" w:styleId="a5">
    <w:name w:val="Текст выноски Знак"/>
    <w:rPr>
      <w:rFonts w:ascii="Tahoma" w:eastAsia="Times New Roman" w:hAnsi="Tahoma" w:cs="Times New Roman"/>
      <w:sz w:val="16"/>
      <w:szCs w:val="16"/>
    </w:rPr>
  </w:style>
  <w:style w:type="character" w:customStyle="1" w:styleId="13">
    <w:name w:val="Знак примечания1"/>
    <w:rPr>
      <w:sz w:val="16"/>
      <w:szCs w:val="16"/>
    </w:rPr>
  </w:style>
  <w:style w:type="character" w:customStyle="1" w:styleId="a6">
    <w:name w:val="Текст примечания Знак"/>
    <w:rPr>
      <w:rFonts w:ascii="Arial" w:eastAsia="Times New Roman" w:hAnsi="Arial" w:cs="Times New Roman"/>
      <w:sz w:val="20"/>
      <w:szCs w:val="20"/>
    </w:rPr>
  </w:style>
  <w:style w:type="character" w:customStyle="1" w:styleId="a7">
    <w:name w:val="Тема примечания Знак"/>
    <w:rPr>
      <w:rFonts w:ascii="Arial" w:eastAsia="Times New Roman" w:hAnsi="Arial" w:cs="Times New Roman"/>
      <w:b/>
      <w:bCs/>
      <w:sz w:val="20"/>
      <w:szCs w:val="20"/>
    </w:rPr>
  </w:style>
  <w:style w:type="character" w:customStyle="1" w:styleId="a8">
    <w:name w:val="Верхний колонтитул Знак"/>
    <w:rPr>
      <w:rFonts w:ascii="Arial" w:eastAsia="Times New Roman" w:hAnsi="Arial" w:cs="Times New Roman"/>
      <w:sz w:val="20"/>
      <w:szCs w:val="24"/>
      <w:lang w:val="en-GB"/>
    </w:rPr>
  </w:style>
  <w:style w:type="character" w:styleId="a9">
    <w:name w:val="Hyperlink"/>
    <w:rPr>
      <w:color w:val="0000FF"/>
      <w:u w:val="single"/>
    </w:rPr>
  </w:style>
  <w:style w:type="character" w:customStyle="1" w:styleId="aa">
    <w:name w:val="Нижний колонтитул Знак"/>
    <w:rPr>
      <w:rFonts w:ascii="Arial" w:eastAsia="Times New Roman" w:hAnsi="Arial" w:cs="Times New Roman"/>
      <w:sz w:val="20"/>
      <w:szCs w:val="20"/>
    </w:rPr>
  </w:style>
  <w:style w:type="character" w:customStyle="1" w:styleId="hps">
    <w:name w:val="hps"/>
    <w:basedOn w:val="20"/>
  </w:style>
  <w:style w:type="character" w:customStyle="1" w:styleId="longtext">
    <w:name w:val="long_text"/>
    <w:basedOn w:val="20"/>
  </w:style>
  <w:style w:type="character" w:customStyle="1" w:styleId="ab">
    <w:name w:val="Основной текст с отступом Знак"/>
    <w:rPr>
      <w:rFonts w:ascii="Times New Roman" w:eastAsia="Times New Roman" w:hAnsi="Times New Roman" w:cs="Times New Roman"/>
      <w:sz w:val="20"/>
      <w:szCs w:val="20"/>
    </w:rPr>
  </w:style>
  <w:style w:type="character" w:customStyle="1" w:styleId="ac">
    <w:name w:val="Основной текст Знак"/>
    <w:rPr>
      <w:rFonts w:ascii="Times New Roman" w:eastAsia="Times New Roman" w:hAnsi="Times New Roman" w:cs="Times New Roman"/>
      <w:sz w:val="24"/>
      <w:szCs w:val="24"/>
    </w:rPr>
  </w:style>
  <w:style w:type="character" w:customStyle="1" w:styleId="ad">
    <w:name w:val="Текст сноски Знак"/>
    <w:rPr>
      <w:rFonts w:ascii="Arial" w:eastAsia="Times New Roman" w:hAnsi="Arial" w:cs="Times New Roman"/>
      <w:sz w:val="20"/>
      <w:szCs w:val="20"/>
    </w:rPr>
  </w:style>
  <w:style w:type="character" w:customStyle="1" w:styleId="14">
    <w:name w:val="Знак сноски1"/>
    <w:rPr>
      <w:vertAlign w:val="superscript"/>
    </w:rPr>
  </w:style>
  <w:style w:type="character" w:customStyle="1" w:styleId="15">
    <w:name w:val="Строгий1"/>
    <w:rPr>
      <w:b/>
      <w:bCs/>
    </w:rPr>
  </w:style>
  <w:style w:type="character" w:customStyle="1" w:styleId="ae">
    <w:name w:val="Символ сноски"/>
  </w:style>
  <w:style w:type="character" w:customStyle="1" w:styleId="apple-style-span">
    <w:name w:val="apple-style-span"/>
    <w:basedOn w:val="20"/>
  </w:style>
  <w:style w:type="character" w:customStyle="1" w:styleId="shorttext">
    <w:name w:val="short_text"/>
    <w:basedOn w:val="20"/>
  </w:style>
  <w:style w:type="character" w:customStyle="1" w:styleId="alt-edited">
    <w:name w:val="alt-edited"/>
    <w:basedOn w:val="20"/>
  </w:style>
  <w:style w:type="character" w:customStyle="1" w:styleId="cblistfieldcont">
    <w:name w:val="cblistfieldcont"/>
    <w:basedOn w:val="20"/>
  </w:style>
  <w:style w:type="character" w:customStyle="1" w:styleId="FootnoteCharacters">
    <w:name w:val="Footnote Characters"/>
    <w:rPr>
      <w:vertAlign w:val="superscript"/>
    </w:rPr>
  </w:style>
  <w:style w:type="character" w:customStyle="1" w:styleId="cbmailrepl">
    <w:name w:val="cbmailrepl"/>
    <w:basedOn w:val="20"/>
  </w:style>
  <w:style w:type="character" w:customStyle="1" w:styleId="ListLabel1">
    <w:name w:val="ListLabel 1"/>
    <w:rPr>
      <w:rFonts w:cs="Symbol"/>
    </w:rPr>
  </w:style>
  <w:style w:type="character" w:customStyle="1" w:styleId="ListLabel2">
    <w:name w:val="ListLabel 2"/>
    <w:rPr>
      <w:rFonts w:cs="Times New Roman"/>
    </w:rPr>
  </w:style>
  <w:style w:type="paragraph" w:customStyle="1" w:styleId="Heading">
    <w:name w:val="Heading"/>
    <w:basedOn w:val="a"/>
    <w:next w:val="a0"/>
    <w:pPr>
      <w:keepNext/>
      <w:spacing w:before="240" w:after="120"/>
    </w:pPr>
    <w:rPr>
      <w:rFonts w:ascii="Liberation Sans" w:eastAsia="Droid Sans Fallback" w:hAnsi="Liberation Sans" w:cs="FreeSans"/>
      <w:sz w:val="28"/>
      <w:szCs w:val="28"/>
    </w:rPr>
  </w:style>
  <w:style w:type="paragraph" w:styleId="a0">
    <w:name w:val="Body Text"/>
    <w:basedOn w:val="a"/>
    <w:pPr>
      <w:spacing w:after="120" w:line="288" w:lineRule="auto"/>
    </w:pPr>
    <w:rPr>
      <w:rFonts w:ascii="Times New Roman" w:hAnsi="Times New Roman" w:cs="Times New Roman"/>
      <w:sz w:val="24"/>
      <w:szCs w:val="24"/>
    </w:rPr>
  </w:style>
  <w:style w:type="paragraph" w:styleId="af">
    <w:name w:val="List"/>
    <w:basedOn w:val="a0"/>
    <w:rPr>
      <w:rFonts w:cs="FreeSans"/>
    </w:rPr>
  </w:style>
  <w:style w:type="paragraph" w:styleId="af0">
    <w:name w:val="caption"/>
    <w:basedOn w:val="a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a"/>
    <w:pPr>
      <w:suppressLineNumbers/>
    </w:pPr>
    <w:rPr>
      <w:rFonts w:cs="FreeSans"/>
    </w:rPr>
  </w:style>
  <w:style w:type="paragraph" w:customStyle="1" w:styleId="16">
    <w:name w:val="Название объекта1"/>
    <w:basedOn w:val="a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17">
    <w:name w:val="Текст1"/>
    <w:basedOn w:val="a"/>
    <w:rPr>
      <w:rFonts w:ascii="Courier New" w:hAnsi="Courier New" w:cs="Courier New"/>
    </w:rPr>
  </w:style>
  <w:style w:type="paragraph" w:customStyle="1" w:styleId="31">
    <w:name w:val="Основной текст с отступом 31"/>
    <w:basedOn w:val="a"/>
    <w:pPr>
      <w:spacing w:after="120"/>
      <w:ind w:left="283"/>
    </w:pPr>
    <w:rPr>
      <w:sz w:val="16"/>
      <w:szCs w:val="16"/>
    </w:rPr>
  </w:style>
  <w:style w:type="paragraph" w:customStyle="1" w:styleId="210">
    <w:name w:val="Основной текст 21"/>
    <w:basedOn w:val="a"/>
    <w:pPr>
      <w:spacing w:after="120" w:line="480" w:lineRule="auto"/>
    </w:pPr>
  </w:style>
  <w:style w:type="paragraph" w:customStyle="1" w:styleId="18">
    <w:name w:val="Обычный (веб)1"/>
    <w:basedOn w:val="a"/>
    <w:pPr>
      <w:spacing w:after="280"/>
    </w:pPr>
    <w:rPr>
      <w:rFonts w:ascii="Times New Roman" w:hAnsi="Times New Roman" w:cs="Times New Roman"/>
      <w:sz w:val="24"/>
      <w:szCs w:val="24"/>
    </w:rPr>
  </w:style>
  <w:style w:type="paragraph" w:customStyle="1" w:styleId="19">
    <w:name w:val="Стиль1"/>
    <w:basedOn w:val="17"/>
    <w:pPr>
      <w:jc w:val="both"/>
    </w:pPr>
    <w:rPr>
      <w:rFonts w:ascii="Times New Roman" w:hAnsi="Times New Roman" w:cs="Times New Roman"/>
      <w:b/>
      <w:lang w:val="uk-UA"/>
    </w:rPr>
  </w:style>
  <w:style w:type="paragraph" w:customStyle="1" w:styleId="1a">
    <w:name w:val="Текст выноски1"/>
    <w:basedOn w:val="a"/>
    <w:rPr>
      <w:rFonts w:ascii="Tahoma" w:hAnsi="Tahoma" w:cs="Tahoma"/>
      <w:sz w:val="16"/>
      <w:szCs w:val="16"/>
    </w:rPr>
  </w:style>
  <w:style w:type="paragraph" w:customStyle="1" w:styleId="1b">
    <w:name w:val="Текст примечания1"/>
    <w:basedOn w:val="a"/>
  </w:style>
  <w:style w:type="paragraph" w:customStyle="1" w:styleId="1c">
    <w:name w:val="Тема примечания1"/>
    <w:basedOn w:val="1b"/>
    <w:rPr>
      <w:b/>
      <w:bCs/>
    </w:rPr>
  </w:style>
  <w:style w:type="paragraph" w:customStyle="1" w:styleId="af1">
    <w:name w:val="пункт договора"/>
    <w:basedOn w:val="a"/>
    <w:pPr>
      <w:tabs>
        <w:tab w:val="left" w:pos="-2160"/>
      </w:tabs>
      <w:ind w:left="360" w:hanging="360"/>
    </w:pPr>
    <w:rPr>
      <w:b/>
      <w:lang w:val="en-US"/>
    </w:rPr>
  </w:style>
  <w:style w:type="paragraph" w:customStyle="1" w:styleId="af2">
    <w:name w:val="подпункт договора"/>
    <w:basedOn w:val="a"/>
    <w:pPr>
      <w:tabs>
        <w:tab w:val="left" w:pos="570"/>
      </w:tabs>
      <w:ind w:left="570" w:hanging="390"/>
    </w:pPr>
    <w:rPr>
      <w:lang w:val="en-US"/>
    </w:rPr>
  </w:style>
  <w:style w:type="paragraph" w:styleId="af3">
    <w:name w:val="header"/>
    <w:basedOn w:val="a"/>
    <w:pPr>
      <w:tabs>
        <w:tab w:val="center" w:pos="4536"/>
        <w:tab w:val="right" w:pos="9072"/>
      </w:tabs>
    </w:pPr>
    <w:rPr>
      <w:szCs w:val="24"/>
      <w:lang w:val="en-GB"/>
    </w:rPr>
  </w:style>
  <w:style w:type="paragraph" w:customStyle="1" w:styleId="1d">
    <w:name w:val="Абзац списка1"/>
    <w:basedOn w:val="a"/>
    <w:pPr>
      <w:ind w:left="720"/>
      <w:contextualSpacing/>
    </w:pPr>
    <w:rPr>
      <w:rFonts w:ascii="Times New Roman" w:hAnsi="Times New Roman" w:cs="Times New Roman"/>
      <w:sz w:val="24"/>
      <w:szCs w:val="24"/>
      <w:lang w:val="en-US"/>
    </w:rPr>
  </w:style>
  <w:style w:type="paragraph" w:customStyle="1" w:styleId="af4">
    <w:name w:val="Базовий"/>
    <w:pPr>
      <w:tabs>
        <w:tab w:val="left" w:pos="709"/>
      </w:tabs>
      <w:suppressAutoHyphens/>
      <w:spacing w:line="100" w:lineRule="atLeast"/>
    </w:pPr>
    <w:rPr>
      <w:rFonts w:ascii="Arial" w:hAnsi="Arial" w:cs="Arial"/>
      <w:kern w:val="1"/>
      <w:lang w:eastAsia="zh-CN"/>
    </w:rPr>
  </w:style>
  <w:style w:type="paragraph" w:styleId="af5">
    <w:name w:val="footer"/>
    <w:basedOn w:val="a"/>
    <w:pPr>
      <w:tabs>
        <w:tab w:val="center" w:pos="4677"/>
        <w:tab w:val="right" w:pos="9355"/>
      </w:tabs>
    </w:pPr>
  </w:style>
  <w:style w:type="paragraph" w:customStyle="1" w:styleId="msolistparagraph0">
    <w:name w:val="msolistparagraph"/>
    <w:basedOn w:val="a"/>
    <w:pPr>
      <w:ind w:left="720"/>
    </w:pPr>
    <w:rPr>
      <w:rFonts w:ascii="Calibri" w:hAnsi="Calibri" w:cs="Calibri"/>
      <w:sz w:val="22"/>
      <w:szCs w:val="22"/>
      <w:lang w:val="uk-UA"/>
    </w:rPr>
  </w:style>
  <w:style w:type="paragraph" w:styleId="af6">
    <w:name w:val="Body Text Indent"/>
    <w:basedOn w:val="a"/>
    <w:pPr>
      <w:spacing w:after="120"/>
      <w:ind w:left="283"/>
    </w:pPr>
    <w:rPr>
      <w:rFonts w:ascii="Times New Roman" w:hAnsi="Times New Roman" w:cs="Times New Roman"/>
    </w:rPr>
  </w:style>
  <w:style w:type="paragraph" w:customStyle="1" w:styleId="1e">
    <w:name w:val="Текст сноски1"/>
    <w:basedOn w:val="a"/>
  </w:style>
  <w:style w:type="paragraph" w:customStyle="1" w:styleId="WW-">
    <w:name w:val="WW-Назва об'єкта"/>
    <w:basedOn w:val="a"/>
    <w:qFormat/>
    <w:pPr>
      <w:widowControl w:val="0"/>
      <w:tabs>
        <w:tab w:val="left" w:pos="11160"/>
      </w:tabs>
      <w:spacing w:before="260" w:after="480"/>
      <w:ind w:left="1440"/>
    </w:pPr>
    <w:rPr>
      <w:lang w:val="en-US"/>
    </w:rPr>
  </w:style>
  <w:style w:type="paragraph" w:customStyle="1" w:styleId="TableBody">
    <w:name w:val="Table Body"/>
    <w:basedOn w:val="a"/>
    <w:qFormat/>
    <w:pPr>
      <w:spacing w:before="160" w:after="40"/>
    </w:pPr>
    <w:rPr>
      <w:sz w:val="18"/>
      <w:lang w:val="en-US"/>
    </w:rPr>
  </w:style>
  <w:style w:type="paragraph" w:customStyle="1" w:styleId="TableContents">
    <w:name w:val="Table Contents"/>
    <w:basedOn w:val="a"/>
  </w:style>
  <w:style w:type="paragraph" w:customStyle="1" w:styleId="TableHeading">
    <w:name w:val="Table Heading"/>
    <w:basedOn w:val="TableContents"/>
    <w:qFormat/>
    <w:pPr>
      <w:keepNext/>
      <w:keepLines/>
      <w:spacing w:before="80" w:after="80"/>
    </w:pPr>
    <w:rPr>
      <w:rFonts w:eastAsia="Arial" w:cs="Times New Roman"/>
      <w:b/>
      <w:spacing w:val="-2"/>
      <w:lang w:val="en-US"/>
    </w:rPr>
  </w:style>
  <w:style w:type="paragraph" w:customStyle="1" w:styleId="af7">
    <w:name w:val="Вміст таблиці"/>
    <w:basedOn w:val="a"/>
    <w:pPr>
      <w:suppressLineNumbers/>
    </w:pPr>
    <w:rPr>
      <w:szCs w:val="24"/>
      <w:lang w:val="en-GB"/>
    </w:rPr>
  </w:style>
  <w:style w:type="paragraph" w:customStyle="1" w:styleId="xl65">
    <w:name w:val="xl65"/>
    <w:basedOn w:val="a"/>
    <w:pPr>
      <w:pBdr>
        <w:left w:val="single" w:sz="4" w:space="0" w:color="000000"/>
        <w:bottom w:val="single" w:sz="4" w:space="0" w:color="000000"/>
      </w:pBdr>
      <w:spacing w:after="280"/>
    </w:pPr>
    <w:rPr>
      <w:rFonts w:ascii="Times New Roman" w:hAnsi="Times New Roman" w:cs="Times New Roman"/>
      <w:sz w:val="24"/>
      <w:szCs w:val="24"/>
    </w:rPr>
  </w:style>
  <w:style w:type="paragraph" w:customStyle="1" w:styleId="211">
    <w:name w:val="Основной текст с отступом 21"/>
    <w:basedOn w:val="a"/>
    <w:pPr>
      <w:spacing w:after="120" w:line="480" w:lineRule="auto"/>
      <w:ind w:left="283"/>
    </w:pPr>
    <w:rPr>
      <w:rFonts w:ascii="Calibri" w:hAnsi="Calibri" w:cs="Calibri"/>
      <w:sz w:val="22"/>
      <w:szCs w:val="22"/>
      <w:lang w:val="uk-UA"/>
    </w:rPr>
  </w:style>
  <w:style w:type="paragraph" w:customStyle="1" w:styleId="1f">
    <w:name w:val="Рецензия1"/>
    <w:pPr>
      <w:suppressAutoHyphens/>
    </w:pPr>
    <w:rPr>
      <w:rFonts w:ascii="Arial" w:hAnsi="Arial" w:cs="Arial"/>
      <w:kern w:val="1"/>
      <w:lang w:eastAsia="zh-CN"/>
    </w:rPr>
  </w:style>
  <w:style w:type="paragraph" w:customStyle="1" w:styleId="af8">
    <w:name w:val="a"/>
    <w:basedOn w:val="a"/>
  </w:style>
  <w:style w:type="paragraph" w:styleId="af9">
    <w:name w:val="footnote text"/>
    <w:basedOn w:val="a"/>
  </w:style>
  <w:style w:type="paragraph" w:customStyle="1" w:styleId="FrameContents">
    <w:name w:val="Frame Contents"/>
    <w:basedOn w:val="a"/>
  </w:style>
  <w:style w:type="character" w:customStyle="1" w:styleId="InternetLink">
    <w:name w:val="Internet Link"/>
    <w:uiPriority w:val="99"/>
    <w:unhideWhenUsed/>
    <w:rsid w:val="000F5A9D"/>
    <w:rPr>
      <w:color w:val="0000FF"/>
      <w:u w:val="single"/>
    </w:rPr>
  </w:style>
  <w:style w:type="paragraph" w:styleId="afa">
    <w:name w:val="Balloon Text"/>
    <w:basedOn w:val="a"/>
    <w:link w:val="1f0"/>
    <w:uiPriority w:val="99"/>
    <w:semiHidden/>
    <w:unhideWhenUsed/>
    <w:rsid w:val="00A740EF"/>
    <w:rPr>
      <w:rFonts w:ascii="Tahoma" w:hAnsi="Tahoma" w:cs="Tahoma"/>
      <w:sz w:val="16"/>
      <w:szCs w:val="16"/>
    </w:rPr>
  </w:style>
  <w:style w:type="character" w:customStyle="1" w:styleId="1f0">
    <w:name w:val="Текст выноски Знак1"/>
    <w:link w:val="afa"/>
    <w:uiPriority w:val="99"/>
    <w:semiHidden/>
    <w:rsid w:val="00A740EF"/>
    <w:rPr>
      <w:rFonts w:ascii="Tahoma" w:hAnsi="Tahoma" w:cs="Tahoma"/>
      <w:kern w:val="1"/>
      <w:sz w:val="16"/>
      <w:szCs w:val="16"/>
      <w:lang w:eastAsia="zh-CN"/>
    </w:rPr>
  </w:style>
  <w:style w:type="character" w:styleId="afb">
    <w:name w:val="annotation reference"/>
    <w:uiPriority w:val="99"/>
    <w:semiHidden/>
    <w:unhideWhenUsed/>
    <w:rsid w:val="00C616D6"/>
    <w:rPr>
      <w:sz w:val="16"/>
      <w:szCs w:val="16"/>
    </w:rPr>
  </w:style>
  <w:style w:type="paragraph" w:styleId="afc">
    <w:name w:val="annotation text"/>
    <w:basedOn w:val="a"/>
    <w:link w:val="1f1"/>
    <w:uiPriority w:val="99"/>
    <w:semiHidden/>
    <w:unhideWhenUsed/>
    <w:rsid w:val="00C616D6"/>
  </w:style>
  <w:style w:type="character" w:customStyle="1" w:styleId="1f1">
    <w:name w:val="Текст примечания Знак1"/>
    <w:link w:val="afc"/>
    <w:uiPriority w:val="99"/>
    <w:semiHidden/>
    <w:rsid w:val="00C616D6"/>
    <w:rPr>
      <w:rFonts w:ascii="Arial" w:hAnsi="Arial" w:cs="Arial"/>
      <w:kern w:val="1"/>
      <w:lang w:eastAsia="zh-CN"/>
    </w:rPr>
  </w:style>
  <w:style w:type="paragraph" w:styleId="afd">
    <w:name w:val="annotation subject"/>
    <w:basedOn w:val="afc"/>
    <w:next w:val="afc"/>
    <w:link w:val="1f2"/>
    <w:uiPriority w:val="99"/>
    <w:semiHidden/>
    <w:unhideWhenUsed/>
    <w:rsid w:val="00C616D6"/>
    <w:rPr>
      <w:b/>
      <w:bCs/>
    </w:rPr>
  </w:style>
  <w:style w:type="character" w:customStyle="1" w:styleId="1f2">
    <w:name w:val="Тема примечания Знак1"/>
    <w:link w:val="afd"/>
    <w:uiPriority w:val="99"/>
    <w:semiHidden/>
    <w:rsid w:val="00C616D6"/>
    <w:rPr>
      <w:rFonts w:ascii="Arial" w:hAnsi="Arial" w:cs="Arial"/>
      <w:b/>
      <w:bCs/>
      <w:kern w:val="1"/>
      <w:lang w:eastAsia="zh-CN"/>
    </w:rPr>
  </w:style>
  <w:style w:type="character" w:styleId="afe">
    <w:name w:val="Strong"/>
    <w:qFormat/>
    <w:rsid w:val="00C30BD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50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83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7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78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1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4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BB748690335E3F45B6D32F35E393220A" ma:contentTypeVersion="0" ma:contentTypeDescription="Создание документа." ma:contentTypeScope="" ma:versionID="79695b7229812c3da6832a15d046d42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ad3e22c7cd2c031952bb0ace1fddabb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8537C21-1296-40EA-8D2E-979838C3250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94361CB-8A21-4462-9ABD-399ECC88DC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664D617-4520-487F-95CE-4C47FE1A203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66F2335-EC34-4BD4-87B1-06DC00F92139}">
  <ds:schemaRefs>
    <ds:schemaRef ds:uri="http://schemas.microsoft.com/office/2006/documentManagement/types"/>
    <ds:schemaRef ds:uri="http://www.w3.org/XML/1998/namespace"/>
    <ds:schemaRef ds:uri="http://schemas.microsoft.com/office/2006/metadata/properties"/>
    <ds:schemaRef ds:uri="http://purl.org/dc/dcmitype/"/>
    <ds:schemaRef ds:uri="http://schemas.openxmlformats.org/package/2006/metadata/core-properties"/>
    <ds:schemaRef ds:uri="http://purl.org/dc/elements/1.1/"/>
    <ds:schemaRef ds:uri="http://schemas.microsoft.com/office/infopath/2007/PartnerControls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286</Words>
  <Characters>1631</Characters>
  <Application>Microsoft Office Word</Application>
  <DocSecurity>12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1914</CharactersWithSpaces>
  <SharedDoc>false</SharedDoc>
  <HLinks>
    <vt:vector size="54" baseType="variant">
      <vt:variant>
        <vt:i4>1638511</vt:i4>
      </vt:variant>
      <vt:variant>
        <vt:i4>24</vt:i4>
      </vt:variant>
      <vt:variant>
        <vt:i4>0</vt:i4>
      </vt:variant>
      <vt:variant>
        <vt:i4>5</vt:i4>
      </vt:variant>
      <vt:variant>
        <vt:lpwstr>mailto:cto@gms-worldwide.com</vt:lpwstr>
      </vt:variant>
      <vt:variant>
        <vt:lpwstr/>
      </vt:variant>
      <vt:variant>
        <vt:i4>3670101</vt:i4>
      </vt:variant>
      <vt:variant>
        <vt:i4>21</vt:i4>
      </vt:variant>
      <vt:variant>
        <vt:i4>0</vt:i4>
      </vt:variant>
      <vt:variant>
        <vt:i4>5</vt:i4>
      </vt:variant>
      <vt:variant>
        <vt:lpwstr>mailto:omdh@gms-worldwide.com</vt:lpwstr>
      </vt:variant>
      <vt:variant>
        <vt:lpwstr/>
      </vt:variant>
      <vt:variant>
        <vt:i4>5308529</vt:i4>
      </vt:variant>
      <vt:variant>
        <vt:i4>18</vt:i4>
      </vt:variant>
      <vt:variant>
        <vt:i4>0</vt:i4>
      </vt:variant>
      <vt:variant>
        <vt:i4>5</vt:i4>
      </vt:variant>
      <vt:variant>
        <vt:lpwstr>mailto:td.bulk@gms-worldwide.com</vt:lpwstr>
      </vt:variant>
      <vt:variant>
        <vt:lpwstr/>
      </vt:variant>
      <vt:variant>
        <vt:i4>5308529</vt:i4>
      </vt:variant>
      <vt:variant>
        <vt:i4>15</vt:i4>
      </vt:variant>
      <vt:variant>
        <vt:i4>0</vt:i4>
      </vt:variant>
      <vt:variant>
        <vt:i4>5</vt:i4>
      </vt:variant>
      <vt:variant>
        <vt:lpwstr>mailto:td.bulk@gms-worldwide.com</vt:lpwstr>
      </vt:variant>
      <vt:variant>
        <vt:lpwstr/>
      </vt:variant>
      <vt:variant>
        <vt:i4>4325481</vt:i4>
      </vt:variant>
      <vt:variant>
        <vt:i4>12</vt:i4>
      </vt:variant>
      <vt:variant>
        <vt:i4>0</vt:i4>
      </vt:variant>
      <vt:variant>
        <vt:i4>5</vt:i4>
      </vt:variant>
      <vt:variant>
        <vt:lpwstr>mailto:o.fuschich@gms-worldwide.com</vt:lpwstr>
      </vt:variant>
      <vt:variant>
        <vt:lpwstr/>
      </vt:variant>
      <vt:variant>
        <vt:i4>4128790</vt:i4>
      </vt:variant>
      <vt:variant>
        <vt:i4>9</vt:i4>
      </vt:variant>
      <vt:variant>
        <vt:i4>0</vt:i4>
      </vt:variant>
      <vt:variant>
        <vt:i4>5</vt:i4>
      </vt:variant>
      <vt:variant>
        <vt:lpwstr>mailto:td.ip@gms-worldwide.com</vt:lpwstr>
      </vt:variant>
      <vt:variant>
        <vt:lpwstr/>
      </vt:variant>
      <vt:variant>
        <vt:i4>6160444</vt:i4>
      </vt:variant>
      <vt:variant>
        <vt:i4>6</vt:i4>
      </vt:variant>
      <vt:variant>
        <vt:i4>0</vt:i4>
      </vt:variant>
      <vt:variant>
        <vt:i4>5</vt:i4>
      </vt:variant>
      <vt:variant>
        <vt:lpwstr>mailto:accounting@gms-worldwide.com</vt:lpwstr>
      </vt:variant>
      <vt:variant>
        <vt:lpwstr/>
      </vt:variant>
      <vt:variant>
        <vt:i4>7143506</vt:i4>
      </vt:variant>
      <vt:variant>
        <vt:i4>3</vt:i4>
      </vt:variant>
      <vt:variant>
        <vt:i4>0</vt:i4>
      </vt:variant>
      <vt:variant>
        <vt:i4>5</vt:i4>
      </vt:variant>
      <vt:variant>
        <vt:lpwstr>mailto:y.didenko@gms-worldwide.com</vt:lpwstr>
      </vt:variant>
      <vt:variant>
        <vt:lpwstr/>
      </vt:variant>
      <vt:variant>
        <vt:i4>2228229</vt:i4>
      </vt:variant>
      <vt:variant>
        <vt:i4>0</vt:i4>
      </vt:variant>
      <vt:variant>
        <vt:i4>0</vt:i4>
      </vt:variant>
      <vt:variant>
        <vt:i4>5</vt:i4>
      </vt:variant>
      <vt:variant>
        <vt:lpwstr>mailto:s.keller@gms-worldwide.com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Fuschich Olga</dc:creator>
  <cp:lastModifiedBy>Alexandr Murdassov</cp:lastModifiedBy>
  <cp:revision>2</cp:revision>
  <cp:lastPrinted>2018-01-22T08:52:00Z</cp:lastPrinted>
  <dcterms:created xsi:type="dcterms:W3CDTF">2025-12-02T08:05:00Z</dcterms:created>
  <dcterms:modified xsi:type="dcterms:W3CDTF">2025-12-02T08:05:00Z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0x010100BB748690335E3F45B6D32F35E393220A</vt:lpwstr>
  </property>
  <property fmtid="{D5CDD505-2E9C-101B-9397-08002B2CF9AE}" pid="9" name="_dlc_DocIdItemGuid">
    <vt:lpwstr>9bd760d2-6731-4df5-a11c-0688b0062ba5</vt:lpwstr>
  </property>
  <property fmtid="{D5CDD505-2E9C-101B-9397-08002B2CF9AE}" pid="10" name="MSIP_Label_9cdd97af-22dc-49fa-ac47-e24224ce56c4_Enabled">
    <vt:lpwstr>true</vt:lpwstr>
  </property>
  <property fmtid="{D5CDD505-2E9C-101B-9397-08002B2CF9AE}" pid="11" name="MSIP_Label_9cdd97af-22dc-49fa-ac47-e24224ce56c4_SetDate">
    <vt:lpwstr>2025-12-02T08:05:02Z</vt:lpwstr>
  </property>
  <property fmtid="{D5CDD505-2E9C-101B-9397-08002B2CF9AE}" pid="12" name="MSIP_Label_9cdd97af-22dc-49fa-ac47-e24224ce56c4_Method">
    <vt:lpwstr>Standard</vt:lpwstr>
  </property>
  <property fmtid="{D5CDD505-2E9C-101B-9397-08002B2CF9AE}" pid="13" name="MSIP_Label_9cdd97af-22dc-49fa-ac47-e24224ce56c4_Name">
    <vt:lpwstr>General</vt:lpwstr>
  </property>
  <property fmtid="{D5CDD505-2E9C-101B-9397-08002B2CF9AE}" pid="14" name="MSIP_Label_9cdd97af-22dc-49fa-ac47-e24224ce56c4_SiteId">
    <vt:lpwstr>41149801-8e93-4eae-a438-1ff037fd4bdc</vt:lpwstr>
  </property>
  <property fmtid="{D5CDD505-2E9C-101B-9397-08002B2CF9AE}" pid="15" name="MSIP_Label_9cdd97af-22dc-49fa-ac47-e24224ce56c4_ActionId">
    <vt:lpwstr>5ac00b3d-70fd-46b4-aa02-9b580c0a520b</vt:lpwstr>
  </property>
  <property fmtid="{D5CDD505-2E9C-101B-9397-08002B2CF9AE}" pid="16" name="MSIP_Label_9cdd97af-22dc-49fa-ac47-e24224ce56c4_ContentBits">
    <vt:lpwstr>0</vt:lpwstr>
  </property>
</Properties>
</file>