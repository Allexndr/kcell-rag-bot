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024" w:type="dxa"/>
        <w:tblInd w:w="106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left w:w="104" w:type="dxa"/>
        </w:tblCellMar>
        <w:tblLook w:val="0000" w:firstRow="0" w:lastRow="0" w:firstColumn="0" w:lastColumn="0" w:noHBand="0" w:noVBand="0"/>
      </w:tblPr>
      <w:tblGrid>
        <w:gridCol w:w="538"/>
        <w:gridCol w:w="2610"/>
        <w:gridCol w:w="3330"/>
        <w:gridCol w:w="3546"/>
      </w:tblGrid>
      <w:tr w:rsidR="00217AD2" w:rsidRPr="003F12A8" w14:paraId="4BDE6533" w14:textId="77777777" w:rsidTr="00282906">
        <w:trPr>
          <w:cantSplit/>
          <w:trHeight w:val="20"/>
          <w:tblHeader/>
        </w:trPr>
        <w:tc>
          <w:tcPr>
            <w:tcW w:w="314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7030A0"/>
          </w:tcPr>
          <w:p w14:paraId="52AC0382" w14:textId="77777777" w:rsidR="00217AD2" w:rsidRPr="004D3158" w:rsidRDefault="00217AD2" w:rsidP="002B5C7A">
            <w:pPr>
              <w:pStyle w:val="TableHeading"/>
              <w:snapToGrid w:val="0"/>
              <w:spacing w:before="0" w:after="0"/>
              <w:rPr>
                <w:rFonts w:ascii="Verdana" w:hAnsi="Verdana"/>
                <w:color w:val="FFFFFF"/>
                <w:lang w:val="en-GB"/>
              </w:rPr>
            </w:pPr>
            <w:r w:rsidRPr="004D3158">
              <w:rPr>
                <w:rFonts w:ascii="Verdana" w:hAnsi="Verdana"/>
                <w:color w:val="FFFFFF"/>
                <w:lang w:val="en-GB"/>
              </w:rPr>
              <w:t>Contact Information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2C0F7DE6" w14:textId="77777777" w:rsidR="00217AD2" w:rsidRPr="004D3158" w:rsidRDefault="00217AD2" w:rsidP="00217AD2">
            <w:pPr>
              <w:pStyle w:val="TableHeading"/>
              <w:tabs>
                <w:tab w:val="left" w:pos="570"/>
                <w:tab w:val="center" w:pos="1519"/>
              </w:tabs>
              <w:snapToGrid w:val="0"/>
              <w:spacing w:before="0" w:after="0"/>
              <w:jc w:val="center"/>
              <w:rPr>
                <w:rFonts w:ascii="Verdana" w:hAnsi="Verdana"/>
                <w:highlight w:val="yellow"/>
                <w:lang w:val="en-GB"/>
              </w:rPr>
            </w:pPr>
            <w:r w:rsidRPr="004D3158">
              <w:rPr>
                <w:rFonts w:ascii="Verdana" w:hAnsi="Verdana"/>
                <w:lang w:val="en-GB"/>
              </w:rPr>
              <w:t>AO Kcell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695DBB11" w14:textId="77777777" w:rsidR="00217AD2" w:rsidRPr="004D3158" w:rsidRDefault="00217AD2" w:rsidP="002B5C7A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4D3158">
              <w:rPr>
                <w:rFonts w:ascii="Verdana" w:hAnsi="Verdana"/>
                <w:lang w:val="en-GB"/>
              </w:rPr>
              <w:t>VPN Device</w:t>
            </w:r>
            <w:r w:rsidR="00CF1611">
              <w:rPr>
                <w:rFonts w:ascii="Verdana" w:hAnsi="Verdana"/>
                <w:lang w:val="en-GB"/>
              </w:rPr>
              <w:t xml:space="preserve"> (Customer)</w:t>
            </w:r>
          </w:p>
        </w:tc>
      </w:tr>
      <w:tr w:rsidR="004D3158" w:rsidRPr="000A2EE6" w14:paraId="43A00D80" w14:textId="77777777" w:rsidTr="00217AD2">
        <w:trPr>
          <w:cantSplit/>
          <w:trHeight w:val="20"/>
        </w:trPr>
        <w:tc>
          <w:tcPr>
            <w:tcW w:w="538" w:type="dxa"/>
            <w:vMerge w:val="restart"/>
            <w:tcBorders>
              <w:top w:val="single" w:sz="2" w:space="0" w:color="000001"/>
              <w:left w:val="single" w:sz="2" w:space="0" w:color="000001"/>
            </w:tcBorders>
            <w:shd w:val="clear" w:color="auto" w:fill="BFBFBF"/>
            <w:textDirection w:val="btLr"/>
          </w:tcPr>
          <w:p w14:paraId="2DDD3031" w14:textId="77777777" w:rsidR="004D3158" w:rsidRPr="004D3158" w:rsidRDefault="004D3158" w:rsidP="004D3158">
            <w:pPr>
              <w:pStyle w:val="TableHeading"/>
              <w:snapToGrid w:val="0"/>
              <w:spacing w:before="120" w:after="120"/>
              <w:ind w:left="113" w:right="113"/>
              <w:jc w:val="center"/>
              <w:rPr>
                <w:rFonts w:ascii="Verdana" w:hAnsi="Verdana"/>
                <w:lang w:val="en-GB"/>
              </w:rPr>
            </w:pPr>
            <w:permStart w:id="445136546" w:edGrp="everyone" w:colFirst="3" w:colLast="3"/>
            <w:r w:rsidRPr="004D3158">
              <w:rPr>
                <w:rFonts w:ascii="Verdana" w:hAnsi="Verdana"/>
                <w:lang w:val="en-GB"/>
              </w:rPr>
              <w:t>Primary</w:t>
            </w:r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198E9966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Name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0E9FB07B" w14:textId="77777777" w:rsidR="004D3158" w:rsidRPr="004D3158" w:rsidRDefault="008A5443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szCs w:val="18"/>
                <w:lang w:val="en-GB"/>
              </w:rPr>
            </w:pPr>
            <w:r w:rsidRPr="008A5443">
              <w:rPr>
                <w:rFonts w:ascii="Verdana" w:hAnsi="Verdana" w:cs="Times New Roman"/>
                <w:szCs w:val="18"/>
                <w:lang w:val="en-GB"/>
              </w:rPr>
              <w:t>Vassiliy Perekrestov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1F420AAB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4D3158" w:rsidRPr="000A2EE6" w14:paraId="6F3A0ECD" w14:textId="77777777" w:rsidTr="00217AD2">
        <w:trPr>
          <w:cantSplit/>
          <w:trHeight w:val="549"/>
        </w:trPr>
        <w:tc>
          <w:tcPr>
            <w:tcW w:w="538" w:type="dxa"/>
            <w:vMerge/>
            <w:tcBorders>
              <w:left w:val="single" w:sz="2" w:space="0" w:color="000001"/>
            </w:tcBorders>
            <w:shd w:val="clear" w:color="auto" w:fill="BFBFBF"/>
          </w:tcPr>
          <w:p w14:paraId="6E32B6FF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2124249939" w:edGrp="everyone" w:colFirst="3" w:colLast="3"/>
            <w:permEnd w:id="445136546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2AA34A20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Email Address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555F8045" w14:textId="77777777" w:rsidR="004D3158" w:rsidRPr="004D3158" w:rsidRDefault="008A5443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en-GB"/>
              </w:rPr>
            </w:pPr>
            <w:r w:rsidRPr="008A5443">
              <w:rPr>
                <w:rFonts w:ascii="Verdana" w:hAnsi="Verdana" w:cs="Times New Roman"/>
                <w:szCs w:val="18"/>
                <w:lang w:val="en-GB"/>
              </w:rPr>
              <w:t>Vassiliy.Perekrestov@kcell.kz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BC8BE51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4D3158" w:rsidRPr="000A2EE6" w14:paraId="7A332A8C" w14:textId="77777777" w:rsidTr="00217AD2">
        <w:trPr>
          <w:cantSplit/>
          <w:trHeight w:val="20"/>
        </w:trPr>
        <w:tc>
          <w:tcPr>
            <w:tcW w:w="538" w:type="dxa"/>
            <w:vMerge/>
            <w:tcBorders>
              <w:left w:val="single" w:sz="2" w:space="0" w:color="000001"/>
            </w:tcBorders>
            <w:shd w:val="clear" w:color="auto" w:fill="BFBFBF"/>
          </w:tcPr>
          <w:p w14:paraId="2156C576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483993012" w:edGrp="everyone" w:colFirst="3" w:colLast="3"/>
            <w:permEnd w:id="2124249939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18E2046E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Phone Number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31D0AB28" w14:textId="77777777" w:rsidR="004D3158" w:rsidRPr="004D3158" w:rsidRDefault="004D3158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en-GB"/>
              </w:rPr>
            </w:pPr>
            <w:r w:rsidRPr="004D3158">
              <w:rPr>
                <w:rFonts w:ascii="Verdana" w:hAnsi="Verdana" w:cs="Times New Roman"/>
                <w:szCs w:val="18"/>
                <w:lang w:val="en-GB"/>
              </w:rPr>
              <w:t xml:space="preserve">+7 727 2582755 </w:t>
            </w:r>
            <w:r w:rsidR="008A5443">
              <w:rPr>
                <w:rFonts w:ascii="Verdana" w:hAnsi="Verdana" w:cs="Times New Roman"/>
                <w:szCs w:val="18"/>
                <w:lang w:val="en-GB"/>
              </w:rPr>
              <w:t>Ext: 2627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2D42E40A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</w:t>
            </w:r>
            <w:permStart w:id="1212683343" w:edGrp="everyone"/>
            <w:permEnd w:id="1212683343"/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 xml:space="preserve"> fill</w:t>
            </w:r>
          </w:p>
        </w:tc>
      </w:tr>
      <w:tr w:rsidR="004D3158" w:rsidRPr="000A2EE6" w14:paraId="311808E1" w14:textId="77777777" w:rsidTr="00217AD2">
        <w:trPr>
          <w:cantSplit/>
          <w:trHeight w:val="261"/>
        </w:trPr>
        <w:tc>
          <w:tcPr>
            <w:tcW w:w="538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BFBFBF"/>
          </w:tcPr>
          <w:p w14:paraId="17F431AD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2052613916" w:edGrp="everyone" w:colFirst="3" w:colLast="3"/>
            <w:permEnd w:id="483993012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0E227438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Cellphone Number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5AD14EED" w14:textId="77777777" w:rsidR="004D3158" w:rsidRPr="004D3158" w:rsidRDefault="008A5443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ru-RU"/>
              </w:rPr>
            </w:pPr>
            <w:r>
              <w:rPr>
                <w:rFonts w:ascii="Verdana" w:hAnsi="Verdana" w:cs="Times New Roman"/>
                <w:szCs w:val="18"/>
                <w:lang w:val="en-GB"/>
              </w:rPr>
              <w:t>+77012119525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2ACDB7FC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permEnd w:id="2052613916"/>
    </w:tbl>
    <w:p w14:paraId="02195A69" w14:textId="77777777" w:rsidR="000A2EE6" w:rsidRDefault="000A2EE6" w:rsidP="00C30BD3">
      <w:pPr>
        <w:rPr>
          <w:rFonts w:ascii="Verdana" w:hAnsi="Verdana"/>
          <w:lang w:val="en-GB"/>
        </w:rPr>
      </w:pPr>
    </w:p>
    <w:tbl>
      <w:tblPr>
        <w:tblW w:w="10024" w:type="dxa"/>
        <w:tblInd w:w="106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left w:w="104" w:type="dxa"/>
        </w:tblCellMar>
        <w:tblLook w:val="0000" w:firstRow="0" w:lastRow="0" w:firstColumn="0" w:lastColumn="0" w:noHBand="0" w:noVBand="0"/>
      </w:tblPr>
      <w:tblGrid>
        <w:gridCol w:w="538"/>
        <w:gridCol w:w="2610"/>
        <w:gridCol w:w="3330"/>
        <w:gridCol w:w="3546"/>
      </w:tblGrid>
      <w:tr w:rsidR="00217AD2" w:rsidRPr="003F12A8" w14:paraId="319F9B52" w14:textId="77777777" w:rsidTr="004D2DB4">
        <w:trPr>
          <w:cantSplit/>
          <w:trHeight w:val="20"/>
          <w:tblHeader/>
        </w:trPr>
        <w:tc>
          <w:tcPr>
            <w:tcW w:w="314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7030A0"/>
          </w:tcPr>
          <w:p w14:paraId="21AE2A3D" w14:textId="77777777" w:rsidR="00217AD2" w:rsidRPr="004D3158" w:rsidRDefault="00217AD2" w:rsidP="002B5C7A">
            <w:pPr>
              <w:pStyle w:val="TableHeading"/>
              <w:snapToGrid w:val="0"/>
              <w:spacing w:before="0" w:after="0"/>
              <w:rPr>
                <w:rFonts w:ascii="Verdana" w:hAnsi="Verdana"/>
                <w:color w:val="FFFFFF"/>
                <w:lang w:val="en-GB"/>
              </w:rPr>
            </w:pPr>
            <w:r w:rsidRPr="004D3158">
              <w:rPr>
                <w:rFonts w:ascii="Verdana" w:hAnsi="Verdana"/>
                <w:color w:val="FFFFFF"/>
                <w:lang w:val="en-GB"/>
              </w:rPr>
              <w:t>Contact Information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31973391" w14:textId="77777777" w:rsidR="00217AD2" w:rsidRPr="004D3158" w:rsidRDefault="00217AD2" w:rsidP="00217AD2">
            <w:pPr>
              <w:pStyle w:val="TableHeading"/>
              <w:tabs>
                <w:tab w:val="left" w:pos="570"/>
                <w:tab w:val="center" w:pos="1519"/>
              </w:tabs>
              <w:snapToGrid w:val="0"/>
              <w:spacing w:before="0" w:after="0"/>
              <w:jc w:val="center"/>
              <w:rPr>
                <w:rFonts w:ascii="Verdana" w:hAnsi="Verdana"/>
                <w:highlight w:val="yellow"/>
                <w:lang w:val="en-GB"/>
              </w:rPr>
            </w:pPr>
            <w:r w:rsidRPr="004D3158">
              <w:rPr>
                <w:rFonts w:ascii="Verdana" w:hAnsi="Verdana"/>
                <w:lang w:val="en-GB"/>
              </w:rPr>
              <w:t>AO Kcell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10A1FE25" w14:textId="77777777" w:rsidR="00217AD2" w:rsidRPr="004D3158" w:rsidRDefault="00217AD2" w:rsidP="002B5C7A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4D3158">
              <w:rPr>
                <w:rFonts w:ascii="Verdana" w:hAnsi="Verdana"/>
                <w:lang w:val="en-GB"/>
              </w:rPr>
              <w:t>VPN Device</w:t>
            </w:r>
            <w:r w:rsidR="00CF1611">
              <w:rPr>
                <w:rFonts w:ascii="Verdana" w:hAnsi="Verdana"/>
                <w:lang w:val="en-GB"/>
              </w:rPr>
              <w:t xml:space="preserve"> (Customer)</w:t>
            </w:r>
          </w:p>
        </w:tc>
      </w:tr>
      <w:tr w:rsidR="00217AD2" w:rsidRPr="000A2EE6" w14:paraId="05D0BB98" w14:textId="77777777" w:rsidTr="00217AD2">
        <w:trPr>
          <w:cantSplit/>
          <w:trHeight w:val="20"/>
        </w:trPr>
        <w:tc>
          <w:tcPr>
            <w:tcW w:w="538" w:type="dxa"/>
            <w:vMerge w:val="restart"/>
            <w:tcBorders>
              <w:top w:val="single" w:sz="2" w:space="0" w:color="000001"/>
              <w:left w:val="single" w:sz="2" w:space="0" w:color="000001"/>
            </w:tcBorders>
            <w:shd w:val="clear" w:color="auto" w:fill="BFBFBF"/>
            <w:textDirection w:val="btLr"/>
          </w:tcPr>
          <w:p w14:paraId="53167660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ind w:left="113" w:right="113"/>
              <w:jc w:val="center"/>
              <w:rPr>
                <w:rFonts w:ascii="Verdana" w:hAnsi="Verdana"/>
                <w:lang w:val="en-GB"/>
              </w:rPr>
            </w:pPr>
            <w:permStart w:id="34625594" w:edGrp="everyone" w:colFirst="3" w:colLast="3"/>
            <w:r>
              <w:rPr>
                <w:rFonts w:ascii="Verdana" w:hAnsi="Verdana"/>
                <w:lang w:val="en-GB"/>
              </w:rPr>
              <w:t>Secondary</w:t>
            </w:r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1FC815B2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Name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59F518D1" w14:textId="77777777" w:rsidR="004D3158" w:rsidRPr="004D3158" w:rsidRDefault="004D3158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szCs w:val="18"/>
                <w:lang w:val="en-GB"/>
              </w:rPr>
            </w:pPr>
            <w:r w:rsidRPr="004D3158">
              <w:rPr>
                <w:rFonts w:ascii="Verdana" w:hAnsi="Verdana" w:cs="Times New Roman"/>
                <w:szCs w:val="18"/>
                <w:lang w:val="en-GB"/>
              </w:rPr>
              <w:t>Duty engineer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2AC5EAE2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217AD2" w:rsidRPr="000A2EE6" w14:paraId="53BCD50F" w14:textId="77777777" w:rsidTr="00217AD2">
        <w:trPr>
          <w:cantSplit/>
          <w:trHeight w:val="261"/>
        </w:trPr>
        <w:tc>
          <w:tcPr>
            <w:tcW w:w="538" w:type="dxa"/>
            <w:vMerge/>
            <w:tcBorders>
              <w:left w:val="single" w:sz="2" w:space="0" w:color="000001"/>
            </w:tcBorders>
            <w:shd w:val="clear" w:color="auto" w:fill="BFBFBF"/>
          </w:tcPr>
          <w:p w14:paraId="33B96161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525616099" w:edGrp="everyone" w:colFirst="3" w:colLast="3"/>
            <w:permEnd w:id="34625594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69D991B0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Email Address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5AB709C4" w14:textId="77777777" w:rsidR="004D3158" w:rsidRPr="004D3158" w:rsidRDefault="004D3158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en-GB"/>
              </w:rPr>
            </w:pPr>
            <w:r w:rsidRPr="004D3158">
              <w:rPr>
                <w:rFonts w:ascii="Verdana" w:hAnsi="Verdana" w:cs="Times New Roman"/>
                <w:szCs w:val="18"/>
                <w:lang w:val="en-GB"/>
              </w:rPr>
              <w:t>Technologies-IT-ITP-EDN@kcell.kz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3AFE9592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217AD2" w:rsidRPr="000A2EE6" w14:paraId="6C40F7D1" w14:textId="77777777" w:rsidTr="00217AD2">
        <w:trPr>
          <w:cantSplit/>
          <w:trHeight w:val="20"/>
        </w:trPr>
        <w:tc>
          <w:tcPr>
            <w:tcW w:w="538" w:type="dxa"/>
            <w:vMerge/>
            <w:tcBorders>
              <w:left w:val="single" w:sz="2" w:space="0" w:color="000001"/>
            </w:tcBorders>
            <w:shd w:val="clear" w:color="auto" w:fill="BFBFBF"/>
          </w:tcPr>
          <w:p w14:paraId="0E46842F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969671190" w:edGrp="everyone" w:colFirst="3" w:colLast="3"/>
            <w:permEnd w:id="525616099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4249A97C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Phone Number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1EF7CC8C" w14:textId="77777777" w:rsidR="004D3158" w:rsidRPr="004D3158" w:rsidRDefault="00217AD2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en-GB"/>
              </w:rPr>
            </w:pPr>
            <w:r w:rsidRPr="00217AD2">
              <w:rPr>
                <w:rFonts w:ascii="Verdana" w:hAnsi="Verdana" w:cs="Times New Roman"/>
                <w:szCs w:val="18"/>
                <w:lang w:val="en-GB"/>
              </w:rPr>
              <w:t>+77012111415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236EC9D0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tr w:rsidR="00217AD2" w:rsidRPr="000A2EE6" w14:paraId="75C00A0A" w14:textId="77777777" w:rsidTr="00217AD2">
        <w:trPr>
          <w:cantSplit/>
          <w:trHeight w:val="261"/>
        </w:trPr>
        <w:tc>
          <w:tcPr>
            <w:tcW w:w="538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BFBFBF"/>
          </w:tcPr>
          <w:p w14:paraId="1370032A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permStart w:id="1328611833" w:edGrp="everyone" w:colFirst="3" w:colLast="3"/>
            <w:permEnd w:id="969671190"/>
          </w:p>
        </w:tc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4B362E03" w14:textId="77777777" w:rsidR="004D3158" w:rsidRPr="004D3158" w:rsidRDefault="004D3158" w:rsidP="002B5C7A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8"/>
                <w:lang w:val="en-GB"/>
              </w:rPr>
            </w:pPr>
            <w:r w:rsidRPr="004D3158">
              <w:rPr>
                <w:rFonts w:ascii="Verdana" w:hAnsi="Verdana"/>
                <w:sz w:val="18"/>
                <w:szCs w:val="18"/>
                <w:lang w:val="en-GB"/>
              </w:rPr>
              <w:t>Cellphone Number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788FF510" w14:textId="77777777" w:rsidR="004D3158" w:rsidRPr="004D3158" w:rsidRDefault="00217AD2" w:rsidP="002B5C7A">
            <w:pPr>
              <w:pStyle w:val="TableBody"/>
              <w:snapToGrid w:val="0"/>
              <w:spacing w:before="0" w:after="0"/>
              <w:rPr>
                <w:rFonts w:ascii="Verdana" w:hAnsi="Verdana" w:cs="Times New Roman"/>
                <w:color w:val="0000FF"/>
                <w:szCs w:val="18"/>
                <w:lang w:val="ru-RU"/>
              </w:rPr>
            </w:pPr>
            <w:r w:rsidRPr="00217AD2">
              <w:rPr>
                <w:rFonts w:ascii="Verdana" w:hAnsi="Verdana" w:cs="Times New Roman"/>
                <w:szCs w:val="18"/>
                <w:lang w:val="en-GB"/>
              </w:rPr>
              <w:t>+77012111415</w:t>
            </w:r>
          </w:p>
        </w:tc>
        <w:tc>
          <w:tcPr>
            <w:tcW w:w="354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5B96E0F" w14:textId="77777777" w:rsidR="004D3158" w:rsidRPr="007A79F8" w:rsidRDefault="004D3158" w:rsidP="002B5C7A">
            <w:pPr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</w:pPr>
            <w:r w:rsidRPr="007A79F8">
              <w:rPr>
                <w:rFonts w:ascii="Verdana" w:hAnsi="Verdana" w:cs="Times New Roman"/>
                <w:sz w:val="18"/>
                <w:szCs w:val="18"/>
                <w:highlight w:val="yellow"/>
                <w:lang w:val="en-US"/>
              </w:rPr>
              <w:t>Please, fill</w:t>
            </w:r>
          </w:p>
        </w:tc>
      </w:tr>
      <w:permEnd w:id="1328611833"/>
    </w:tbl>
    <w:p w14:paraId="634E249B" w14:textId="77777777" w:rsidR="004D3158" w:rsidRDefault="004D3158" w:rsidP="00C30BD3">
      <w:pPr>
        <w:rPr>
          <w:rFonts w:ascii="Verdana" w:hAnsi="Verdana"/>
          <w:lang w:val="en-GB"/>
        </w:rPr>
      </w:pPr>
    </w:p>
    <w:p w14:paraId="47DF3BA1" w14:textId="77777777" w:rsidR="004D3158" w:rsidRPr="003F12A8" w:rsidRDefault="004D3158" w:rsidP="00C30BD3">
      <w:pPr>
        <w:rPr>
          <w:rFonts w:ascii="Verdana" w:hAnsi="Verdana"/>
          <w:lang w:val="en-GB"/>
        </w:rPr>
      </w:pPr>
    </w:p>
    <w:tbl>
      <w:tblPr>
        <w:tblW w:w="9897" w:type="dxa"/>
        <w:tblInd w:w="106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left w:w="104" w:type="dxa"/>
        </w:tblCellMar>
        <w:tblLook w:val="0000" w:firstRow="0" w:lastRow="0" w:firstColumn="0" w:lastColumn="0" w:noHBand="0" w:noVBand="0"/>
      </w:tblPr>
      <w:tblGrid>
        <w:gridCol w:w="3148"/>
        <w:gridCol w:w="3330"/>
        <w:gridCol w:w="3419"/>
      </w:tblGrid>
      <w:tr w:rsidR="00C30BD3" w:rsidRPr="00220A3A" w14:paraId="79C61BA8" w14:textId="77777777" w:rsidTr="00217AD2">
        <w:trPr>
          <w:cantSplit/>
          <w:trHeight w:val="20"/>
          <w:tblHeader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7030A0"/>
            <w:tcMar>
              <w:left w:w="104" w:type="dxa"/>
            </w:tcMar>
          </w:tcPr>
          <w:p w14:paraId="59FF69DA" w14:textId="77777777" w:rsidR="00C30BD3" w:rsidRPr="003F12A8" w:rsidRDefault="00C30BD3" w:rsidP="00B57CFE">
            <w:pPr>
              <w:pStyle w:val="TableHeading"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color w:val="FFFFFF"/>
                <w:lang w:val="en-GB"/>
              </w:rPr>
              <w:t>VPN  Gateway Device Information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368CAC48" w14:textId="77777777" w:rsidR="00C30BD3" w:rsidRPr="003F12A8" w:rsidRDefault="00C30BD3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highlight w:val="yellow"/>
                <w:lang w:val="en-GB"/>
              </w:rPr>
            </w:pPr>
            <w:r w:rsidRPr="003F12A8">
              <w:rPr>
                <w:rFonts w:ascii="Verdana" w:hAnsi="Verdana" w:cs="Arial"/>
                <w:lang w:val="en-GB"/>
              </w:rPr>
              <w:t>VPN Device</w:t>
            </w:r>
            <w:r w:rsidR="00CF1611" w:rsidRPr="004D3158">
              <w:rPr>
                <w:rFonts w:ascii="Verdana" w:hAnsi="Verdana"/>
                <w:lang w:val="en-GB"/>
              </w:rPr>
              <w:t xml:space="preserve"> </w:t>
            </w:r>
            <w:r w:rsidR="00CF1611">
              <w:rPr>
                <w:rFonts w:ascii="Verdana" w:hAnsi="Verdana"/>
                <w:lang w:val="en-GB"/>
              </w:rPr>
              <w:t>(</w:t>
            </w:r>
            <w:r w:rsidR="00CF1611" w:rsidRPr="004D3158">
              <w:rPr>
                <w:rFonts w:ascii="Verdana" w:hAnsi="Verdana"/>
                <w:lang w:val="en-GB"/>
              </w:rPr>
              <w:t>AO Kcell</w:t>
            </w:r>
            <w:r w:rsidR="00CF1611">
              <w:rPr>
                <w:rFonts w:ascii="Verdana" w:hAnsi="Verdana"/>
                <w:lang w:val="en-GB"/>
              </w:rPr>
              <w:t>)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4DBA2910" w14:textId="77777777" w:rsidR="00C30BD3" w:rsidRPr="003F12A8" w:rsidRDefault="00C30BD3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VPN Device</w:t>
            </w:r>
            <w:r w:rsidR="00CF1611">
              <w:rPr>
                <w:rFonts w:ascii="Verdana" w:hAnsi="Verdana"/>
                <w:lang w:val="en-GB"/>
              </w:rPr>
              <w:t xml:space="preserve"> (Customer)</w:t>
            </w:r>
          </w:p>
        </w:tc>
      </w:tr>
      <w:tr w:rsidR="00C30BD3" w:rsidRPr="00220A3A" w14:paraId="155F4B8B" w14:textId="77777777" w:rsidTr="00217AD2">
        <w:trPr>
          <w:cantSplit/>
          <w:trHeight w:val="20"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401FFBDC" w14:textId="77777777" w:rsidR="00C30BD3" w:rsidRPr="000A2EE6" w:rsidRDefault="00C41304" w:rsidP="00C41304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6"/>
                <w:lang w:val="en-GB"/>
              </w:rPr>
            </w:pPr>
            <w:permStart w:id="123034066" w:edGrp="everyone" w:colFirst="2" w:colLast="2"/>
            <w:r w:rsidRPr="000A2EE6">
              <w:rPr>
                <w:rFonts w:ascii="Verdana" w:hAnsi="Verdana"/>
                <w:sz w:val="18"/>
                <w:szCs w:val="16"/>
                <w:lang w:val="en-GB"/>
              </w:rPr>
              <w:t>Name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260DFC44" w14:textId="77777777" w:rsidR="00C30BD3" w:rsidRPr="000A2EE6" w:rsidRDefault="00005D39" w:rsidP="00B57CFE">
            <w:pPr>
              <w:pStyle w:val="TableBody"/>
              <w:snapToGrid w:val="0"/>
              <w:spacing w:before="0" w:after="0"/>
              <w:rPr>
                <w:rFonts w:ascii="Verdana" w:hAnsi="Verdana"/>
                <w:szCs w:val="16"/>
                <w:lang w:val="en-GB"/>
              </w:rPr>
            </w:pPr>
            <w:r w:rsidRPr="000A2EE6">
              <w:rPr>
                <w:rFonts w:ascii="Verdana" w:hAnsi="Verdana"/>
                <w:szCs w:val="16"/>
                <w:lang w:val="en-GB"/>
              </w:rPr>
              <w:t>vpn.kcell.kz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01939246" w14:textId="77777777" w:rsidR="00C30BD3" w:rsidRPr="007A79F8" w:rsidRDefault="00C41304" w:rsidP="00B57CFE">
            <w:pPr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</w:pPr>
            <w:r w:rsidRPr="007A79F8"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  <w:t>Please, fill</w:t>
            </w:r>
          </w:p>
        </w:tc>
      </w:tr>
      <w:tr w:rsidR="00C30BD3" w:rsidRPr="00220A3A" w14:paraId="537A003D" w14:textId="77777777" w:rsidTr="00217AD2">
        <w:trPr>
          <w:cantSplit/>
          <w:trHeight w:val="20"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03E1CB3F" w14:textId="77777777" w:rsidR="00C30BD3" w:rsidRPr="000A2EE6" w:rsidRDefault="00005D39" w:rsidP="00005D39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6"/>
                <w:lang w:val="en-GB"/>
              </w:rPr>
            </w:pPr>
            <w:permStart w:id="1776708681" w:edGrp="everyone" w:colFirst="2" w:colLast="2"/>
            <w:permEnd w:id="123034066"/>
            <w:r w:rsidRPr="000A2EE6">
              <w:rPr>
                <w:rFonts w:ascii="Verdana" w:hAnsi="Verdana"/>
                <w:sz w:val="18"/>
                <w:szCs w:val="16"/>
                <w:lang w:val="en-GB"/>
              </w:rPr>
              <w:t>IP Address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083EF443" w14:textId="77777777" w:rsidR="00C30BD3" w:rsidRPr="000A2EE6" w:rsidRDefault="00005D39" w:rsidP="00B57CFE">
            <w:pPr>
              <w:pStyle w:val="TableBody"/>
              <w:snapToGrid w:val="0"/>
              <w:spacing w:before="0" w:after="0"/>
              <w:rPr>
                <w:rFonts w:ascii="Verdana" w:hAnsi="Verdana"/>
                <w:color w:val="0000FF"/>
                <w:szCs w:val="16"/>
                <w:lang w:val="en-GB"/>
              </w:rPr>
            </w:pPr>
            <w:r w:rsidRPr="000A2EE6">
              <w:rPr>
                <w:rFonts w:ascii="Verdana" w:hAnsi="Verdana"/>
                <w:szCs w:val="16"/>
                <w:lang w:val="en-GB"/>
              </w:rPr>
              <w:t>195.47.255.66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722D6B4B" w14:textId="77777777" w:rsidR="00C30BD3" w:rsidRPr="007A79F8" w:rsidRDefault="00C41304" w:rsidP="00B57CFE">
            <w:pPr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</w:pPr>
            <w:r w:rsidRPr="007A79F8"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  <w:t>Please, fill</w:t>
            </w:r>
          </w:p>
        </w:tc>
      </w:tr>
      <w:tr w:rsidR="00C30BD3" w:rsidRPr="00220A3A" w14:paraId="7DBD8775" w14:textId="77777777" w:rsidTr="00217AD2">
        <w:trPr>
          <w:cantSplit/>
          <w:trHeight w:val="20"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0A67FA42" w14:textId="77777777" w:rsidR="00C30BD3" w:rsidRPr="000A2EE6" w:rsidRDefault="00C30BD3" w:rsidP="00B57CFE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szCs w:val="16"/>
                <w:lang w:val="en-GB"/>
              </w:rPr>
            </w:pPr>
            <w:permStart w:id="1138522168" w:edGrp="everyone" w:colFirst="2" w:colLast="2"/>
            <w:permEnd w:id="1776708681"/>
            <w:r w:rsidRPr="000A2EE6">
              <w:rPr>
                <w:rFonts w:ascii="Verdana" w:hAnsi="Verdana"/>
                <w:sz w:val="18"/>
                <w:szCs w:val="16"/>
                <w:lang w:val="en-GB"/>
              </w:rPr>
              <w:t>VPN Device Description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51F85E23" w14:textId="77777777" w:rsidR="00C30BD3" w:rsidRPr="000A2EE6" w:rsidRDefault="00005D39" w:rsidP="00B57CFE">
            <w:pPr>
              <w:pStyle w:val="TableBody"/>
              <w:snapToGrid w:val="0"/>
              <w:spacing w:before="0" w:after="0"/>
              <w:rPr>
                <w:rFonts w:ascii="Verdana" w:hAnsi="Verdana"/>
                <w:color w:val="0000FF"/>
                <w:szCs w:val="16"/>
                <w:lang w:val="en-GB"/>
              </w:rPr>
            </w:pPr>
            <w:r w:rsidRPr="000A2EE6">
              <w:rPr>
                <w:rFonts w:ascii="Verdana" w:hAnsi="Verdana"/>
                <w:szCs w:val="16"/>
                <w:lang w:val="en-GB"/>
              </w:rPr>
              <w:t>CheckPoint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40404C57" w14:textId="77777777" w:rsidR="00C30BD3" w:rsidRPr="007A79F8" w:rsidRDefault="00C41304" w:rsidP="00B57CFE">
            <w:pPr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</w:pPr>
            <w:r w:rsidRPr="007A79F8"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  <w:t>Please, fill</w:t>
            </w:r>
          </w:p>
        </w:tc>
      </w:tr>
      <w:tr w:rsidR="00C30BD3" w:rsidRPr="00220A3A" w14:paraId="11138704" w14:textId="77777777" w:rsidTr="00217AD2">
        <w:trPr>
          <w:cantSplit/>
          <w:trHeight w:val="20"/>
        </w:trPr>
        <w:tc>
          <w:tcPr>
            <w:tcW w:w="31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BFBFBF"/>
            <w:tcMar>
              <w:left w:w="104" w:type="dxa"/>
            </w:tcMar>
          </w:tcPr>
          <w:p w14:paraId="6B029C3F" w14:textId="77777777" w:rsidR="00C30BD3" w:rsidRPr="000A2EE6" w:rsidRDefault="00C30BD3" w:rsidP="00B57CFE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6"/>
                <w:szCs w:val="16"/>
                <w:lang w:val="en-GB"/>
              </w:rPr>
            </w:pPr>
            <w:permStart w:id="39652712" w:edGrp="everyone" w:colFirst="2" w:colLast="2"/>
            <w:permEnd w:id="1138522168"/>
            <w:r w:rsidRPr="000A2EE6">
              <w:rPr>
                <w:rFonts w:ascii="Verdana" w:hAnsi="Verdana"/>
                <w:sz w:val="18"/>
                <w:szCs w:val="16"/>
                <w:lang w:val="en-GB"/>
              </w:rPr>
              <w:t>VPN Device Version</w:t>
            </w:r>
          </w:p>
        </w:tc>
        <w:tc>
          <w:tcPr>
            <w:tcW w:w="33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5E3109C2" w14:textId="77777777" w:rsidR="00C30BD3" w:rsidRPr="000A2EE6" w:rsidRDefault="00291A0B" w:rsidP="00B57CFE">
            <w:pPr>
              <w:pStyle w:val="TableBody"/>
              <w:snapToGrid w:val="0"/>
              <w:spacing w:before="0" w:after="0"/>
              <w:rPr>
                <w:rFonts w:ascii="Verdana" w:hAnsi="Verdana"/>
                <w:color w:val="0000FF"/>
                <w:szCs w:val="16"/>
                <w:lang w:val="ru-RU"/>
              </w:rPr>
            </w:pPr>
            <w:r>
              <w:rPr>
                <w:rFonts w:ascii="Verdana" w:hAnsi="Verdana"/>
                <w:szCs w:val="16"/>
                <w:lang w:val="en-GB"/>
              </w:rPr>
              <w:t>R88.20</w:t>
            </w:r>
          </w:p>
        </w:tc>
        <w:tc>
          <w:tcPr>
            <w:tcW w:w="34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104" w:type="dxa"/>
            </w:tcMar>
            <w:vAlign w:val="center"/>
          </w:tcPr>
          <w:p w14:paraId="1A502E79" w14:textId="77777777" w:rsidR="00C30BD3" w:rsidRPr="007A79F8" w:rsidRDefault="00C41304" w:rsidP="00B57CFE">
            <w:pPr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</w:pPr>
            <w:r w:rsidRPr="007A79F8">
              <w:rPr>
                <w:rFonts w:ascii="Verdana" w:hAnsi="Verdana"/>
                <w:sz w:val="18"/>
                <w:szCs w:val="16"/>
                <w:highlight w:val="yellow"/>
                <w:lang w:val="en-US"/>
              </w:rPr>
              <w:t>Please, fill</w:t>
            </w:r>
          </w:p>
        </w:tc>
      </w:tr>
      <w:permEnd w:id="39652712"/>
    </w:tbl>
    <w:p w14:paraId="352F5AA1" w14:textId="77777777" w:rsidR="000A2EE6" w:rsidRDefault="000A2EE6" w:rsidP="00C30BD3">
      <w:pPr>
        <w:rPr>
          <w:rFonts w:ascii="Verdana" w:hAnsi="Verdana"/>
          <w:lang w:val="en-GB"/>
        </w:rPr>
      </w:pPr>
    </w:p>
    <w:p w14:paraId="74B49279" w14:textId="77777777" w:rsidR="00CF1611" w:rsidRDefault="00CF1611" w:rsidP="00C30BD3">
      <w:pPr>
        <w:rPr>
          <w:rFonts w:ascii="Verdana" w:hAnsi="Verdana"/>
          <w:lang w:val="en-GB"/>
        </w:rPr>
      </w:pPr>
    </w:p>
    <w:tbl>
      <w:tblPr>
        <w:tblW w:w="989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00"/>
        <w:gridCol w:w="3330"/>
        <w:gridCol w:w="2790"/>
        <w:gridCol w:w="2877"/>
      </w:tblGrid>
      <w:tr w:rsidR="00C30BD3" w:rsidRPr="00220A3A" w14:paraId="2D2EF6DD" w14:textId="77777777" w:rsidTr="007A79F8">
        <w:trPr>
          <w:cantSplit/>
          <w:trHeight w:val="373"/>
          <w:tblHeader/>
        </w:trPr>
        <w:tc>
          <w:tcPr>
            <w:tcW w:w="423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7030A0"/>
            <w:tcMar>
              <w:left w:w="103" w:type="dxa"/>
            </w:tcMar>
          </w:tcPr>
          <w:p w14:paraId="4E6430CE" w14:textId="77777777" w:rsidR="00C30BD3" w:rsidRPr="003F12A8" w:rsidRDefault="00C30BD3" w:rsidP="00005D39">
            <w:pPr>
              <w:pStyle w:val="TableHeading"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color w:val="FFFFFF"/>
                <w:lang w:val="en-GB"/>
              </w:rPr>
              <w:t>Tunnel Properties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74B12A9F" w14:textId="77777777" w:rsidR="00C30BD3" w:rsidRPr="003F12A8" w:rsidRDefault="00C30BD3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highlight w:val="yellow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VPN Device</w:t>
            </w:r>
            <w:r w:rsidR="00510D16">
              <w:rPr>
                <w:rFonts w:ascii="Verdana" w:hAnsi="Verdana"/>
                <w:lang w:val="en-GB"/>
              </w:rPr>
              <w:t xml:space="preserve"> (</w:t>
            </w:r>
            <w:r w:rsidR="00510D16" w:rsidRPr="004D3158">
              <w:rPr>
                <w:rFonts w:ascii="Verdana" w:hAnsi="Verdana"/>
                <w:lang w:val="en-GB"/>
              </w:rPr>
              <w:t>AO Kcell</w:t>
            </w:r>
            <w:r w:rsidR="00510D16">
              <w:rPr>
                <w:rFonts w:ascii="Verdana" w:hAnsi="Verdana"/>
                <w:lang w:val="en-GB"/>
              </w:rPr>
              <w:t>)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4BBD0328" w14:textId="77777777" w:rsidR="00C30BD3" w:rsidRPr="003F12A8" w:rsidRDefault="00C30BD3" w:rsidP="00B57CFE">
            <w:pPr>
              <w:pStyle w:val="TableHeading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VPN Device</w:t>
            </w:r>
            <w:r w:rsidR="00510D16">
              <w:rPr>
                <w:rFonts w:ascii="Verdana" w:hAnsi="Verdana"/>
                <w:lang w:val="en-GB"/>
              </w:rPr>
              <w:t xml:space="preserve"> (Customer)</w:t>
            </w:r>
          </w:p>
        </w:tc>
      </w:tr>
      <w:tr w:rsidR="00C812D3" w:rsidRPr="00220A3A" w14:paraId="3166C06F" w14:textId="77777777" w:rsidTr="007A79F8">
        <w:trPr>
          <w:cantSplit/>
          <w:trHeight w:hRule="exact" w:val="344"/>
        </w:trPr>
        <w:tc>
          <w:tcPr>
            <w:tcW w:w="90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7DC1543F" w14:textId="77777777" w:rsidR="00C812D3" w:rsidRPr="000A2EE6" w:rsidRDefault="00C812D3" w:rsidP="00C812D3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Phase 1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7CC9FE87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Authentication Method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C3674CE" w14:textId="77777777" w:rsidR="00C812D3" w:rsidRPr="000A2EE6" w:rsidRDefault="00E85F00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Preshared keys (via SMS)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002BF51B" w14:textId="77777777" w:rsidR="00C812D3" w:rsidRPr="000A2EE6" w:rsidRDefault="00E85F00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Preshared keys (via SMS)</w:t>
            </w:r>
          </w:p>
        </w:tc>
      </w:tr>
      <w:tr w:rsidR="00C812D3" w:rsidRPr="00220A3A" w14:paraId="53584154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4DF141EF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416904663" w:edGrp="everyone" w:colFirst="3" w:colLast="3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3B7B4D5C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Encryption Scheme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04538C9B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IKE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445C30B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734552C0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7BCF2687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1542745707" w:edGrp="everyone" w:colFirst="3" w:colLast="3"/>
            <w:permEnd w:id="416904663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55060247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Diffie-Hellman Group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29233BC" w14:textId="77777777" w:rsidR="00C812D3" w:rsidRPr="000A2EE6" w:rsidRDefault="00C812D3" w:rsidP="00E85F00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Gr</w:t>
            </w:r>
            <w:r w:rsidR="00E85F00" w:rsidRPr="000A2EE6">
              <w:rPr>
                <w:rFonts w:ascii="Verdana" w:hAnsi="Verdana"/>
              </w:rPr>
              <w:t>ou</w:t>
            </w:r>
            <w:r w:rsidRPr="000A2EE6">
              <w:rPr>
                <w:rFonts w:ascii="Verdana" w:hAnsi="Verdana"/>
                <w:lang w:val="en-GB"/>
              </w:rPr>
              <w:t>p2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DD79A40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12EA9BB2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45849738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131299589" w:edGrp="everyone" w:colFirst="3" w:colLast="3"/>
            <w:permEnd w:id="1542745707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0AAA28C5" w14:textId="77777777" w:rsidR="00C812D3" w:rsidRPr="000A2EE6" w:rsidRDefault="00510D16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510D16">
              <w:rPr>
                <w:rFonts w:ascii="Verdana" w:hAnsi="Verdana"/>
                <w:sz w:val="18"/>
                <w:lang w:val="en-GB"/>
              </w:rPr>
              <w:t>Cryptography Algorithm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CEAD6D9" w14:textId="77777777" w:rsidR="00C812D3" w:rsidRPr="000A2EE6" w:rsidRDefault="00510D16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AES128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8410F09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6615F8EE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4D63C3D2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627525907" w:edGrp="everyone" w:colFirst="3" w:colLast="3"/>
            <w:permEnd w:id="131299589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075C260F" w14:textId="77777777" w:rsidR="00C812D3" w:rsidRPr="000A2EE6" w:rsidRDefault="00510D16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>
              <w:rPr>
                <w:rFonts w:ascii="Verdana" w:hAnsi="Verdana"/>
                <w:sz w:val="18"/>
                <w:lang w:val="en-GB"/>
              </w:rPr>
              <w:t>Hash</w:t>
            </w:r>
            <w:r w:rsidR="00C812D3" w:rsidRPr="000A2EE6">
              <w:rPr>
                <w:rFonts w:ascii="Verdana" w:hAnsi="Verdana"/>
                <w:sz w:val="18"/>
                <w:lang w:val="en-GB"/>
              </w:rPr>
              <w:t xml:space="preserve"> Algorithm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52CCDF6" w14:textId="77777777" w:rsidR="00C812D3" w:rsidRPr="000A2EE6" w:rsidRDefault="00510D16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SHA</w:t>
            </w:r>
            <w:r w:rsidR="00C812D3" w:rsidRPr="000A2EE6">
              <w:rPr>
                <w:rFonts w:ascii="Verdana" w:hAnsi="Verdana"/>
                <w:lang w:val="en-GB"/>
              </w:rPr>
              <w:t>1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52E63F44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2493165C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73FBAB82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472323904" w:edGrp="everyone" w:colFirst="3" w:colLast="3"/>
            <w:permEnd w:id="627525907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18EF8D65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Main or Aggressive Mode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9101636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Main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930EA23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05312FB5" w14:textId="77777777" w:rsidTr="007A79F8">
        <w:trPr>
          <w:cantSplit/>
          <w:trHeight w:val="341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39CD9280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730808922" w:edGrp="everyone" w:colFirst="3" w:colLast="3"/>
            <w:permEnd w:id="472323904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1E7A127E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Lifetime (for renegotiation)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4C242505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86400 sec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1AD01F7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324280BC" w14:textId="77777777" w:rsidTr="007A79F8">
        <w:trPr>
          <w:cantSplit/>
          <w:trHeight w:hRule="exact" w:val="344"/>
        </w:trPr>
        <w:tc>
          <w:tcPr>
            <w:tcW w:w="90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4AFFF776" w14:textId="77777777" w:rsidR="00C812D3" w:rsidRPr="000A2EE6" w:rsidRDefault="00C812D3" w:rsidP="00C812D3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sz w:val="18"/>
                <w:lang w:val="en-GB"/>
              </w:rPr>
            </w:pPr>
            <w:permStart w:id="1929988246" w:edGrp="everyone" w:colFirst="3" w:colLast="3"/>
            <w:permEnd w:id="730808922"/>
            <w:r w:rsidRPr="000A2EE6">
              <w:rPr>
                <w:rFonts w:ascii="Verdana" w:hAnsi="Verdana"/>
                <w:sz w:val="18"/>
                <w:lang w:val="en-GB"/>
              </w:rPr>
              <w:t>Phase 2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58C5595C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Encapsulation (ESP or AH)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602030D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ESP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63BE164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29077CE8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3C518A1C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939883686" w:edGrp="everyone" w:colFirst="3" w:colLast="3"/>
            <w:permEnd w:id="1929988246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1F2C1789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Encryption Algorithm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98FA18E" w14:textId="77777777" w:rsidR="00C812D3" w:rsidRPr="000A2EE6" w:rsidRDefault="00510D16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AES128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635CD09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673A33DE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1F4F9152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1566730168" w:edGrp="everyone" w:colFirst="3" w:colLast="3"/>
            <w:permEnd w:id="939883686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4A86C3BD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Authentication Algorithm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F101868" w14:textId="77777777" w:rsidR="00C812D3" w:rsidRPr="000A2EE6" w:rsidRDefault="00C812D3" w:rsidP="00510D16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SHA1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851318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356A6C74" w14:textId="77777777" w:rsidTr="007A79F8">
        <w:trPr>
          <w:cantSplit/>
          <w:trHeight w:hRule="exact" w:val="459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3EE4B5AC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1808287254" w:edGrp="everyone" w:colFirst="3" w:colLast="3"/>
            <w:permEnd w:id="1566730168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671A6225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Perfect Forward Secrecy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A341D66" w14:textId="77777777" w:rsidR="00C812D3" w:rsidRPr="000A2EE6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-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C58CAD7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7698E166" w14:textId="77777777" w:rsidTr="007A79F8">
        <w:trPr>
          <w:cantSplit/>
          <w:trHeight w:hRule="exact" w:val="34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4ECF6985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2101554378" w:edGrp="everyone" w:colFirst="3" w:colLast="3"/>
            <w:permEnd w:id="1808287254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060FE2D2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Lifetime (for renegotiation)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7D3B0D" w14:textId="77777777" w:rsidR="00C812D3" w:rsidRPr="000A2EE6" w:rsidRDefault="00C812D3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0A2EE6">
              <w:rPr>
                <w:rFonts w:ascii="Verdana" w:hAnsi="Verdana"/>
                <w:lang w:val="en-GB"/>
              </w:rPr>
              <w:t>3600 sec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14F345F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  <w:tr w:rsidR="00C812D3" w:rsidRPr="00220A3A" w14:paraId="5A491AC2" w14:textId="77777777" w:rsidTr="007A79F8">
        <w:trPr>
          <w:cantSplit/>
          <w:trHeight w:hRule="exact" w:val="654"/>
        </w:trPr>
        <w:tc>
          <w:tcPr>
            <w:tcW w:w="9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  <w:vAlign w:val="center"/>
          </w:tcPr>
          <w:p w14:paraId="620BEB6E" w14:textId="77777777" w:rsidR="00C812D3" w:rsidRPr="000A2EE6" w:rsidRDefault="00C812D3" w:rsidP="00C812D3">
            <w:pPr>
              <w:snapToGrid w:val="0"/>
              <w:rPr>
                <w:rFonts w:ascii="Verdana" w:hAnsi="Verdana"/>
                <w:sz w:val="18"/>
                <w:lang w:val="en-GB"/>
              </w:rPr>
            </w:pPr>
            <w:permStart w:id="288964789" w:edGrp="everyone" w:colFirst="3" w:colLast="3"/>
            <w:permEnd w:id="2101554378"/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103" w:type="dxa"/>
            </w:tcMar>
          </w:tcPr>
          <w:p w14:paraId="7E53D205" w14:textId="77777777" w:rsidR="00C812D3" w:rsidRPr="000A2EE6" w:rsidRDefault="00C812D3" w:rsidP="00C812D3">
            <w:pPr>
              <w:pStyle w:val="TableHeading"/>
              <w:snapToGrid w:val="0"/>
              <w:spacing w:before="120" w:after="120"/>
              <w:rPr>
                <w:rFonts w:ascii="Verdana" w:hAnsi="Verdana"/>
                <w:sz w:val="18"/>
                <w:lang w:val="en-GB"/>
              </w:rPr>
            </w:pPr>
            <w:r w:rsidRPr="000A2EE6">
              <w:rPr>
                <w:rFonts w:ascii="Verdana" w:hAnsi="Verdana"/>
                <w:sz w:val="18"/>
                <w:lang w:val="en-GB"/>
              </w:rPr>
              <w:t>Lifesize in KB (for renegotiation)</w:t>
            </w:r>
          </w:p>
        </w:tc>
        <w:tc>
          <w:tcPr>
            <w:tcW w:w="27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0ACFBB4" w14:textId="77777777" w:rsidR="00C812D3" w:rsidRPr="000A2EE6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>-</w:t>
            </w:r>
          </w:p>
        </w:tc>
        <w:tc>
          <w:tcPr>
            <w:tcW w:w="2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412C31" w14:textId="77777777" w:rsidR="00C812D3" w:rsidRPr="007A79F8" w:rsidRDefault="007A79F8" w:rsidP="00C812D3">
            <w:pPr>
              <w:pStyle w:val="TableBody"/>
              <w:keepNext/>
              <w:keepLines/>
              <w:snapToGrid w:val="0"/>
              <w:spacing w:before="0" w:after="0"/>
              <w:rPr>
                <w:rFonts w:ascii="Verdana" w:hAnsi="Verdana"/>
                <w:lang w:val="en-GB"/>
              </w:rPr>
            </w:pPr>
            <w:r w:rsidRPr="007A79F8">
              <w:rPr>
                <w:rFonts w:ascii="Verdana" w:hAnsi="Verdana"/>
                <w:szCs w:val="16"/>
                <w:highlight w:val="yellow"/>
              </w:rPr>
              <w:t>Please, fill</w:t>
            </w:r>
          </w:p>
        </w:tc>
      </w:tr>
    </w:tbl>
    <w:permEnd w:id="288964789"/>
    <w:p w14:paraId="41945ED7" w14:textId="77777777" w:rsidR="00C30BD3" w:rsidRPr="00544D17" w:rsidRDefault="00544D17" w:rsidP="00544D17">
      <w:pPr>
        <w:pStyle w:val="TableHeading"/>
        <w:snapToGrid w:val="0"/>
        <w:spacing w:before="120" w:after="120"/>
        <w:rPr>
          <w:rFonts w:ascii="Verdana" w:hAnsi="Verdana"/>
          <w:sz w:val="18"/>
          <w:lang w:val="en-GB"/>
        </w:rPr>
      </w:pPr>
      <w:r>
        <w:rPr>
          <w:rFonts w:ascii="Verdana" w:hAnsi="Verdana"/>
          <w:lang w:val="en-GB"/>
        </w:rPr>
        <w:lastRenderedPageBreak/>
        <w:t>Access rules</w:t>
      </w:r>
    </w:p>
    <w:tbl>
      <w:tblPr>
        <w:tblW w:w="9884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800"/>
        <w:gridCol w:w="3150"/>
        <w:gridCol w:w="2880"/>
        <w:gridCol w:w="2054"/>
      </w:tblGrid>
      <w:tr w:rsidR="004D4277" w:rsidRPr="005A655D" w14:paraId="19CE118F" w14:textId="77777777" w:rsidTr="004D4277">
        <w:trPr>
          <w:cantSplit/>
          <w:trHeight w:val="259"/>
        </w:trPr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7030A0"/>
            <w:tcMar>
              <w:left w:w="103" w:type="dxa"/>
            </w:tcMar>
            <w:vAlign w:val="center"/>
          </w:tcPr>
          <w:p w14:paraId="74073A31" w14:textId="77777777" w:rsidR="004D4277" w:rsidRPr="003F12A8" w:rsidRDefault="004D4277" w:rsidP="00B57CFE">
            <w:pPr>
              <w:pStyle w:val="WW-"/>
              <w:keepNext/>
              <w:snapToGrid w:val="0"/>
              <w:spacing w:before="0" w:after="0"/>
              <w:ind w:left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b/>
                <w:color w:val="FFFFFF"/>
                <w:lang w:val="en-GB"/>
              </w:rPr>
              <w:t>Firewall/VPN Policy Rules</w:t>
            </w:r>
          </w:p>
        </w:tc>
        <w:tc>
          <w:tcPr>
            <w:tcW w:w="31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  <w:vAlign w:val="center"/>
          </w:tcPr>
          <w:p w14:paraId="54504CB5" w14:textId="77777777" w:rsidR="004D4277" w:rsidRPr="003F12A8" w:rsidRDefault="004D4277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Source</w:t>
            </w:r>
          </w:p>
          <w:p w14:paraId="279B8C9A" w14:textId="77777777" w:rsidR="004D4277" w:rsidRPr="003F12A8" w:rsidRDefault="004D4277" w:rsidP="00B57CFE">
            <w:pPr>
              <w:pStyle w:val="TableHeading"/>
              <w:spacing w:before="0" w:after="0"/>
              <w:jc w:val="center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 xml:space="preserve">(IP Address </w:t>
            </w:r>
            <w:r w:rsidRPr="003F12A8">
              <w:rPr>
                <w:rFonts w:ascii="Verdana" w:hAnsi="Verdana"/>
                <w:lang w:val="en-GB"/>
              </w:rPr>
              <w:t>or</w:t>
            </w:r>
          </w:p>
          <w:p w14:paraId="156DC96A" w14:textId="77777777" w:rsidR="004D4277" w:rsidRPr="003F12A8" w:rsidRDefault="004D4277" w:rsidP="00B57CFE">
            <w:pPr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b/>
                <w:lang w:val="en-GB"/>
              </w:rPr>
              <w:t>Network</w:t>
            </w:r>
            <w:r>
              <w:rPr>
                <w:rFonts w:ascii="Verdana" w:hAnsi="Verdana"/>
                <w:b/>
                <w:lang w:val="en-GB"/>
              </w:rPr>
              <w:t>)</w:t>
            </w:r>
          </w:p>
        </w:tc>
        <w:tc>
          <w:tcPr>
            <w:tcW w:w="2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  <w:vAlign w:val="center"/>
          </w:tcPr>
          <w:p w14:paraId="2FD49657" w14:textId="77777777" w:rsidR="004D4277" w:rsidRPr="003F12A8" w:rsidRDefault="004D4277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Destination</w:t>
            </w:r>
          </w:p>
          <w:p w14:paraId="09984F3E" w14:textId="77777777" w:rsidR="004D4277" w:rsidRPr="003F12A8" w:rsidRDefault="004D4277" w:rsidP="00544D17">
            <w:pPr>
              <w:pStyle w:val="TableHeading"/>
              <w:spacing w:before="0" w:after="0"/>
              <w:jc w:val="center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 xml:space="preserve">(IP Address </w:t>
            </w:r>
            <w:r w:rsidRPr="003F12A8">
              <w:rPr>
                <w:rFonts w:ascii="Verdana" w:hAnsi="Verdana"/>
                <w:lang w:val="en-GB"/>
              </w:rPr>
              <w:t>or</w:t>
            </w:r>
          </w:p>
          <w:p w14:paraId="3324A383" w14:textId="77777777" w:rsidR="004D4277" w:rsidRPr="003F12A8" w:rsidRDefault="004D4277" w:rsidP="00544D17">
            <w:pPr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b/>
                <w:lang w:val="en-GB"/>
              </w:rPr>
              <w:t>Network</w:t>
            </w:r>
            <w:r>
              <w:rPr>
                <w:rFonts w:ascii="Verdana" w:hAnsi="Verdana"/>
                <w:b/>
                <w:lang w:val="en-GB"/>
              </w:rPr>
              <w:t>)</w:t>
            </w: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  <w:vAlign w:val="center"/>
          </w:tcPr>
          <w:p w14:paraId="1FA1B5F4" w14:textId="77777777" w:rsidR="004D4277" w:rsidRPr="003F12A8" w:rsidRDefault="004D4277" w:rsidP="00B57CFE">
            <w:pPr>
              <w:pStyle w:val="TableHeading"/>
              <w:snapToGrid w:val="0"/>
              <w:spacing w:before="0" w:after="0"/>
              <w:jc w:val="center"/>
              <w:rPr>
                <w:rFonts w:ascii="Verdana" w:hAnsi="Verdana"/>
                <w:lang w:val="en-GB"/>
              </w:rPr>
            </w:pPr>
            <w:r w:rsidRPr="003F12A8">
              <w:rPr>
                <w:rFonts w:ascii="Verdana" w:hAnsi="Verdana"/>
                <w:lang w:val="en-GB"/>
              </w:rPr>
              <w:t>Service (TCP, UDP, or ICMP and port #)</w:t>
            </w:r>
          </w:p>
        </w:tc>
      </w:tr>
      <w:tr w:rsidR="004D4277" w:rsidRPr="00B57CFE" w14:paraId="178C1C40" w14:textId="77777777" w:rsidTr="004D4277">
        <w:trPr>
          <w:cantSplit/>
          <w:trHeight w:val="504"/>
        </w:trPr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</w:tcPr>
          <w:p w14:paraId="11844C1B" w14:textId="77777777" w:rsidR="004D4277" w:rsidRPr="00C812D3" w:rsidRDefault="004D4277" w:rsidP="00B57CFE">
            <w:pPr>
              <w:pStyle w:val="TableHeading"/>
              <w:snapToGrid w:val="0"/>
              <w:spacing w:before="120" w:after="120"/>
              <w:rPr>
                <w:rFonts w:ascii="Verdana" w:hAnsi="Verdana"/>
                <w:b w:val="0"/>
                <w:lang w:val="en-GB"/>
              </w:rPr>
            </w:pPr>
            <w:permStart w:id="259142605" w:edGrp="everyone" w:colFirst="1" w:colLast="1"/>
            <w:permStart w:id="802695461" w:edGrp="everyone" w:colFirst="2" w:colLast="2"/>
            <w:permStart w:id="524955207" w:edGrp="everyone" w:colFirst="3" w:colLast="3"/>
            <w:r w:rsidRPr="00C812D3">
              <w:rPr>
                <w:rFonts w:ascii="Verdana" w:hAnsi="Verdana"/>
                <w:b w:val="0"/>
                <w:lang w:val="en-GB"/>
              </w:rPr>
              <w:t>Rule 1</w:t>
            </w:r>
          </w:p>
        </w:tc>
        <w:tc>
          <w:tcPr>
            <w:tcW w:w="31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B686148" w14:textId="77777777" w:rsidR="004D4277" w:rsidRPr="003F12A8" w:rsidRDefault="004D4277" w:rsidP="00B57CFE">
            <w:pPr>
              <w:snapToGrid w:val="0"/>
              <w:jc w:val="center"/>
              <w:rPr>
                <w:rFonts w:ascii="Verdana" w:hAnsi="Verdana"/>
                <w:b/>
                <w:lang w:val="en-GB"/>
              </w:rPr>
            </w:pPr>
          </w:p>
        </w:tc>
        <w:tc>
          <w:tcPr>
            <w:tcW w:w="2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0E68C6D9" w14:textId="77777777" w:rsidR="004D4277" w:rsidRPr="00C812D3" w:rsidRDefault="004D4277" w:rsidP="00B57CFE">
            <w:pPr>
              <w:jc w:val="center"/>
            </w:pP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4A13571" w14:textId="77777777" w:rsidR="004D4277" w:rsidRPr="003F12A8" w:rsidRDefault="004D4277" w:rsidP="00C812D3">
            <w:pPr>
              <w:snapToGrid w:val="0"/>
              <w:jc w:val="center"/>
              <w:rPr>
                <w:rFonts w:ascii="Verdana" w:hAnsi="Verdana"/>
                <w:i/>
                <w:lang w:val="en-GB"/>
              </w:rPr>
            </w:pPr>
          </w:p>
        </w:tc>
      </w:tr>
      <w:tr w:rsidR="004D4277" w:rsidRPr="003F12A8" w14:paraId="44A768F1" w14:textId="77777777" w:rsidTr="004D4277">
        <w:trPr>
          <w:cantSplit/>
          <w:trHeight w:val="382"/>
        </w:trPr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B3B3"/>
            <w:tcMar>
              <w:left w:w="103" w:type="dxa"/>
            </w:tcMar>
          </w:tcPr>
          <w:p w14:paraId="752481D0" w14:textId="77777777" w:rsidR="004D4277" w:rsidRPr="00C812D3" w:rsidRDefault="004D4277" w:rsidP="00C812D3">
            <w:pPr>
              <w:snapToGrid w:val="0"/>
              <w:spacing w:before="120" w:after="120"/>
              <w:rPr>
                <w:rStyle w:val="afe"/>
                <w:rFonts w:ascii="Verdana" w:hAnsi="Verdana"/>
                <w:b w:val="0"/>
                <w:bCs w:val="0"/>
                <w:lang w:val="en-GB"/>
              </w:rPr>
            </w:pPr>
            <w:permStart w:id="1855461253" w:edGrp="everyone" w:colFirst="1" w:colLast="1"/>
            <w:permStart w:id="1577780716" w:edGrp="everyone" w:colFirst="2" w:colLast="2"/>
            <w:permStart w:id="1538786202" w:edGrp="everyone" w:colFirst="3" w:colLast="3"/>
            <w:permEnd w:id="259142605"/>
            <w:permEnd w:id="802695461"/>
            <w:permEnd w:id="524955207"/>
            <w:r w:rsidRPr="003F12A8">
              <w:rPr>
                <w:rFonts w:ascii="Verdana" w:hAnsi="Verdana"/>
                <w:lang w:val="en-GB"/>
              </w:rPr>
              <w:t>Rule 2</w:t>
            </w:r>
          </w:p>
        </w:tc>
        <w:tc>
          <w:tcPr>
            <w:tcW w:w="31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494FC1B" w14:textId="77777777" w:rsidR="004D4277" w:rsidRPr="00C812D3" w:rsidRDefault="004D4277" w:rsidP="00C812D3">
            <w:pPr>
              <w:snapToGrid w:val="0"/>
              <w:jc w:val="center"/>
              <w:rPr>
                <w:rFonts w:ascii="Verdana" w:hAnsi="Verdana"/>
                <w:lang w:val="en-GB"/>
              </w:rPr>
            </w:pPr>
          </w:p>
        </w:tc>
        <w:tc>
          <w:tcPr>
            <w:tcW w:w="2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2984EE2" w14:textId="77777777" w:rsidR="004D4277" w:rsidRPr="003F12A8" w:rsidRDefault="004D4277" w:rsidP="00C812D3">
            <w:pPr>
              <w:snapToGrid w:val="0"/>
              <w:jc w:val="center"/>
              <w:rPr>
                <w:rFonts w:ascii="Verdana" w:hAnsi="Verdana"/>
                <w:b/>
                <w:lang w:val="en-GB"/>
              </w:rPr>
            </w:pPr>
          </w:p>
        </w:tc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816FAFD" w14:textId="77777777" w:rsidR="004D4277" w:rsidRPr="003F12A8" w:rsidRDefault="004D4277" w:rsidP="000A697B">
            <w:pPr>
              <w:snapToGrid w:val="0"/>
              <w:jc w:val="center"/>
              <w:rPr>
                <w:rFonts w:ascii="Verdana" w:hAnsi="Verdana"/>
                <w:i/>
                <w:lang w:val="en-GB"/>
              </w:rPr>
            </w:pPr>
          </w:p>
        </w:tc>
      </w:tr>
      <w:permEnd w:id="1855461253"/>
      <w:permEnd w:id="1577780716"/>
      <w:permEnd w:id="1538786202"/>
    </w:tbl>
    <w:p w14:paraId="6571C5C2" w14:textId="77777777" w:rsidR="00C30BD3" w:rsidRDefault="00C30BD3" w:rsidP="00C30BD3">
      <w:pPr>
        <w:spacing w:after="120"/>
        <w:jc w:val="both"/>
        <w:rPr>
          <w:rFonts w:ascii="Verdana" w:hAnsi="Verdana"/>
          <w:lang w:val="en-GB"/>
        </w:rPr>
      </w:pPr>
    </w:p>
    <w:p w14:paraId="58BC8602" w14:textId="77777777" w:rsidR="000F5A9D" w:rsidRPr="00C616D6" w:rsidRDefault="00CA3DB5" w:rsidP="000B2CCC">
      <w:pPr>
        <w:spacing w:after="120"/>
        <w:jc w:val="both"/>
        <w:rPr>
          <w:rFonts w:ascii="Verdana" w:hAnsi="Verdana"/>
          <w:lang w:val="en-US"/>
        </w:rPr>
      </w:pPr>
      <w:r w:rsidRPr="00C616D6">
        <w:rPr>
          <w:rFonts w:ascii="Verdana" w:hAnsi="Verdana"/>
          <w:lang w:val="en-US"/>
        </w:rPr>
        <w:t>NOTE (for non-client and External parties): Please provide public IP addresses for all devices. According to RFC-1918 private addresses are not allowed. Following IP addresses ranges are considered in R</w:t>
      </w:r>
      <w:r w:rsidR="000F5A9D" w:rsidRPr="00C616D6">
        <w:rPr>
          <w:rFonts w:ascii="Verdana" w:hAnsi="Verdana"/>
          <w:lang w:val="en-US"/>
        </w:rPr>
        <w:t>FC1918 as private IP addresses.</w:t>
      </w:r>
    </w:p>
    <w:p w14:paraId="536DCF18" w14:textId="77777777" w:rsidR="00CA3DB5" w:rsidRPr="00C616D6" w:rsidRDefault="00CA3DB5" w:rsidP="000B2CCC">
      <w:pPr>
        <w:spacing w:after="120"/>
        <w:jc w:val="both"/>
        <w:rPr>
          <w:rFonts w:ascii="Verdana" w:hAnsi="Verdana"/>
          <w:lang w:val="en-US"/>
        </w:rPr>
      </w:pPr>
      <w:r w:rsidRPr="00C616D6">
        <w:rPr>
          <w:rFonts w:ascii="Verdana" w:hAnsi="Verdana"/>
          <w:lang w:val="en-US"/>
        </w:rPr>
        <w:t>10.0.0.0 - 10.255.255.255</w:t>
      </w:r>
    </w:p>
    <w:p w14:paraId="36AEB9CA" w14:textId="77777777" w:rsidR="00CA3DB5" w:rsidRPr="00C616D6" w:rsidRDefault="00CA3DB5" w:rsidP="000B2CCC">
      <w:pPr>
        <w:spacing w:after="120"/>
        <w:jc w:val="both"/>
        <w:rPr>
          <w:rFonts w:ascii="Verdana" w:hAnsi="Verdana"/>
          <w:lang w:val="en-US"/>
        </w:rPr>
      </w:pPr>
      <w:r w:rsidRPr="00C616D6">
        <w:rPr>
          <w:rFonts w:ascii="Verdana" w:hAnsi="Verdana"/>
          <w:lang w:val="en-US"/>
        </w:rPr>
        <w:t>172.16.0.0 - 172.31.255.255</w:t>
      </w:r>
    </w:p>
    <w:p w14:paraId="681A4DB3" w14:textId="77777777" w:rsidR="005E6A66" w:rsidRPr="00C616D6" w:rsidRDefault="00CA3DB5" w:rsidP="006720B4">
      <w:pPr>
        <w:spacing w:after="120"/>
        <w:jc w:val="both"/>
        <w:rPr>
          <w:rFonts w:ascii="Verdana" w:hAnsi="Verdana"/>
          <w:lang w:val="en-US"/>
        </w:rPr>
      </w:pPr>
      <w:r w:rsidRPr="00C616D6">
        <w:rPr>
          <w:rFonts w:ascii="Verdana" w:hAnsi="Verdana"/>
          <w:lang w:val="en-US"/>
        </w:rPr>
        <w:t>192.1</w:t>
      </w:r>
      <w:r w:rsidR="005E6A66">
        <w:rPr>
          <w:rFonts w:ascii="Verdana" w:hAnsi="Verdana"/>
          <w:lang w:val="en-US"/>
        </w:rPr>
        <w:t>68.0.0 - 192.168.255.255</w:t>
      </w:r>
    </w:p>
    <w:p w14:paraId="5423CBA1" w14:textId="77777777" w:rsidR="000C7830" w:rsidRPr="00C616D6" w:rsidRDefault="000C7830">
      <w:pPr>
        <w:spacing w:after="120"/>
        <w:jc w:val="both"/>
        <w:rPr>
          <w:rFonts w:ascii="Verdana" w:hAnsi="Verdana"/>
          <w:lang w:val="en-US"/>
        </w:rPr>
      </w:pPr>
    </w:p>
    <w:sectPr w:rsidR="000C7830" w:rsidRPr="00C616D6" w:rsidSect="000A2EE6">
      <w:headerReference w:type="default" r:id="rId11"/>
      <w:footerReference w:type="default" r:id="rId12"/>
      <w:pgSz w:w="11906" w:h="16838"/>
      <w:pgMar w:top="1138" w:right="850" w:bottom="720" w:left="1138" w:header="720" w:footer="720" w:gutter="0"/>
      <w:cols w:space="720"/>
      <w:docGrid w:linePitch="360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2290F" w14:textId="77777777" w:rsidR="00740108" w:rsidRDefault="00740108" w:rsidP="00894B35">
      <w:r>
        <w:separator/>
      </w:r>
    </w:p>
  </w:endnote>
  <w:endnote w:type="continuationSeparator" w:id="0">
    <w:p w14:paraId="7A4DEA21" w14:textId="77777777" w:rsidR="00740108" w:rsidRDefault="00740108" w:rsidP="00894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9AE45" w14:textId="77777777" w:rsidR="00B57CFE" w:rsidRPr="00B50AB8" w:rsidRDefault="00B57CFE" w:rsidP="00CF1611">
    <w:pPr>
      <w:pStyle w:val="af5"/>
      <w:tabs>
        <w:tab w:val="clear" w:pos="4677"/>
        <w:tab w:val="center" w:pos="4678"/>
      </w:tabs>
      <w:jc w:val="right"/>
      <w:rPr>
        <w:rFonts w:ascii="Lato" w:hAnsi="Lato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F38F9" w14:textId="77777777" w:rsidR="00740108" w:rsidRDefault="00740108" w:rsidP="00894B35">
      <w:r>
        <w:separator/>
      </w:r>
    </w:p>
  </w:footnote>
  <w:footnote w:type="continuationSeparator" w:id="0">
    <w:p w14:paraId="0B89933C" w14:textId="77777777" w:rsidR="00740108" w:rsidRDefault="00740108" w:rsidP="00894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2712" w14:textId="77777777" w:rsidR="00B57CFE" w:rsidRDefault="00315E97" w:rsidP="004D3158">
    <w:pPr>
      <w:pStyle w:val="af3"/>
    </w:pPr>
    <w:r>
      <w:rPr>
        <w:noProof/>
        <w:lang w:val="en-US" w:eastAsia="en-US"/>
      </w:rPr>
      <w:drawing>
        <wp:inline distT="0" distB="0" distL="0" distR="0" wp14:anchorId="67C7BAC0" wp14:editId="74544B10">
          <wp:extent cx="850900" cy="390348"/>
          <wp:effectExtent l="0" t="19050" r="6350" b="1016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jfif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"/>
                            </a14:imgEffect>
                            <a14:imgEffect>
                              <a14:brightnessContrast contrast="1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952" t="2382"/>
                  <a:stretch/>
                </pic:blipFill>
                <pic:spPr bwMode="auto">
                  <a:xfrm>
                    <a:off x="0" y="0"/>
                    <a:ext cx="864746" cy="39670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50800" dist="50800" sx="76000" sy="76000" algn="ctr" rotWithShape="0">
                      <a:srgbClr val="000000"/>
                    </a:outerShdw>
                    <a:reflection endPos="0" dir="5400000" sy="-100000" algn="bl" rotWithShape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0ACCF34" w14:textId="77777777" w:rsidR="004D3158" w:rsidRDefault="004D3158" w:rsidP="004D315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Symbol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BAD63BC8"/>
    <w:name w:val="WW8Num3"/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7EE076E"/>
    <w:multiLevelType w:val="multilevel"/>
    <w:tmpl w:val="58DEAAB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74159644">
    <w:abstractNumId w:val="0"/>
  </w:num>
  <w:num w:numId="2" w16cid:durableId="1151795351">
    <w:abstractNumId w:val="1"/>
  </w:num>
  <w:num w:numId="3" w16cid:durableId="653146962">
    <w:abstractNumId w:val="2"/>
  </w:num>
  <w:num w:numId="4" w16cid:durableId="543293963">
    <w:abstractNumId w:val="3"/>
  </w:num>
  <w:num w:numId="5" w16cid:durableId="39520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CHBeJJauiNn8j1XxYT82+OHyRGHMiIsqmZ1UAGY7Am96+/kprzVXdR2WyRESaSAVWqamNEmYH81E5XGzZym35g==" w:salt="ALG/4tXjeQFYEQVlLaJMIg==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84"/>
    <w:rsid w:val="00005D39"/>
    <w:rsid w:val="00054684"/>
    <w:rsid w:val="000A2EE6"/>
    <w:rsid w:val="000A697B"/>
    <w:rsid w:val="000B2CCC"/>
    <w:rsid w:val="000C7830"/>
    <w:rsid w:val="000F5A9D"/>
    <w:rsid w:val="001B3D06"/>
    <w:rsid w:val="00217AD2"/>
    <w:rsid w:val="00241CE3"/>
    <w:rsid w:val="0028678A"/>
    <w:rsid w:val="00291A0B"/>
    <w:rsid w:val="00304A12"/>
    <w:rsid w:val="00315E97"/>
    <w:rsid w:val="003214B9"/>
    <w:rsid w:val="00357BC7"/>
    <w:rsid w:val="00393B4B"/>
    <w:rsid w:val="003B3A84"/>
    <w:rsid w:val="003F5410"/>
    <w:rsid w:val="004D3158"/>
    <w:rsid w:val="004D4277"/>
    <w:rsid w:val="00510D16"/>
    <w:rsid w:val="00544D17"/>
    <w:rsid w:val="0059713F"/>
    <w:rsid w:val="005A655D"/>
    <w:rsid w:val="005B17AE"/>
    <w:rsid w:val="005E6A66"/>
    <w:rsid w:val="0063487C"/>
    <w:rsid w:val="0065498E"/>
    <w:rsid w:val="006720B4"/>
    <w:rsid w:val="006827D8"/>
    <w:rsid w:val="00687045"/>
    <w:rsid w:val="007173CC"/>
    <w:rsid w:val="00732587"/>
    <w:rsid w:val="00740108"/>
    <w:rsid w:val="00756F0A"/>
    <w:rsid w:val="0078632A"/>
    <w:rsid w:val="007A79F8"/>
    <w:rsid w:val="007D6F88"/>
    <w:rsid w:val="007E0F08"/>
    <w:rsid w:val="0084368C"/>
    <w:rsid w:val="00877F76"/>
    <w:rsid w:val="00894B35"/>
    <w:rsid w:val="008A5443"/>
    <w:rsid w:val="008E25B0"/>
    <w:rsid w:val="0090032D"/>
    <w:rsid w:val="00951002"/>
    <w:rsid w:val="00986B07"/>
    <w:rsid w:val="009900F3"/>
    <w:rsid w:val="00A435C7"/>
    <w:rsid w:val="00A740EF"/>
    <w:rsid w:val="00AF58A3"/>
    <w:rsid w:val="00B424DB"/>
    <w:rsid w:val="00B57CFE"/>
    <w:rsid w:val="00B748A5"/>
    <w:rsid w:val="00BF3AE5"/>
    <w:rsid w:val="00C274EB"/>
    <w:rsid w:val="00C30BD3"/>
    <w:rsid w:val="00C41304"/>
    <w:rsid w:val="00C52BD6"/>
    <w:rsid w:val="00C616D6"/>
    <w:rsid w:val="00C812D3"/>
    <w:rsid w:val="00CA3DB5"/>
    <w:rsid w:val="00CE7EA1"/>
    <w:rsid w:val="00CF1611"/>
    <w:rsid w:val="00CF2CA0"/>
    <w:rsid w:val="00D148D1"/>
    <w:rsid w:val="00D21891"/>
    <w:rsid w:val="00DA34C8"/>
    <w:rsid w:val="00DF019C"/>
    <w:rsid w:val="00E04B0A"/>
    <w:rsid w:val="00E11EA6"/>
    <w:rsid w:val="00E2794E"/>
    <w:rsid w:val="00E47CB2"/>
    <w:rsid w:val="00E511B3"/>
    <w:rsid w:val="00E73D30"/>
    <w:rsid w:val="00E85F00"/>
    <w:rsid w:val="00EA065E"/>
    <w:rsid w:val="00F17C69"/>
    <w:rsid w:val="00FA4BAB"/>
    <w:rsid w:val="00FC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."/>
  <w:listSeparator w:val=","/>
  <w14:docId w14:val="1D4C546C"/>
  <w15:docId w15:val="{1F7D44B8-58CE-4E86-8AC6-AF393E5A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9F8"/>
    <w:pPr>
      <w:suppressAutoHyphens/>
    </w:pPr>
    <w:rPr>
      <w:rFonts w:ascii="Arial" w:hAnsi="Arial" w:cs="Arial"/>
      <w:kern w:val="1"/>
      <w:lang w:eastAsia="zh-CN"/>
    </w:rPr>
  </w:style>
  <w:style w:type="paragraph" w:styleId="1">
    <w:name w:val="heading 1"/>
    <w:basedOn w:val="a"/>
    <w:next w:val="a0"/>
    <w:qFormat/>
    <w:pPr>
      <w:keepNext/>
      <w:numPr>
        <w:numId w:val="2"/>
      </w:numPr>
      <w:spacing w:before="240" w:after="60"/>
      <w:outlineLvl w:val="0"/>
    </w:pPr>
    <w:rPr>
      <w:rFonts w:ascii="Cambria" w:hAnsi="Cambria" w:cs="Cambria"/>
      <w:b/>
      <w:bCs/>
      <w:sz w:val="32"/>
      <w:szCs w:val="32"/>
    </w:rPr>
  </w:style>
  <w:style w:type="paragraph" w:styleId="2">
    <w:name w:val="heading 2"/>
    <w:basedOn w:val="a"/>
    <w:next w:val="a0"/>
    <w:qFormat/>
    <w:pPr>
      <w:keepNext/>
      <w:numPr>
        <w:ilvl w:val="1"/>
        <w:numId w:val="2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4">
    <w:name w:val="heading 4"/>
    <w:basedOn w:val="a"/>
    <w:next w:val="a0"/>
    <w:qFormat/>
    <w:pPr>
      <w:keepNext/>
      <w:numPr>
        <w:ilvl w:val="3"/>
        <w:numId w:val="2"/>
      </w:numPr>
      <w:outlineLvl w:val="3"/>
    </w:pPr>
    <w:rPr>
      <w:rFonts w:ascii="Times New Roman" w:hAnsi="Times New Roman" w:cs="Times New Roman"/>
      <w:b/>
      <w:caps/>
    </w:rPr>
  </w:style>
  <w:style w:type="paragraph" w:styleId="5">
    <w:name w:val="heading 5"/>
    <w:basedOn w:val="a"/>
    <w:next w:val="a0"/>
    <w:qFormat/>
    <w:pPr>
      <w:numPr>
        <w:ilvl w:val="4"/>
        <w:numId w:val="2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7">
    <w:name w:val="heading 7"/>
    <w:basedOn w:val="a"/>
    <w:next w:val="a0"/>
    <w:qFormat/>
    <w:pPr>
      <w:numPr>
        <w:ilvl w:val="6"/>
        <w:numId w:val="2"/>
      </w:numPr>
      <w:spacing w:before="240" w:after="60"/>
      <w:outlineLvl w:val="6"/>
    </w:pPr>
    <w:rPr>
      <w:rFonts w:ascii="Calibri" w:hAnsi="Calibri" w:cs="Calibri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hAnsi="Times New Roman" w:cs="Symbol"/>
      <w:lang w:val="en-US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hAnsi="Times New Roman" w:cs="Times New Roman"/>
      <w:lang w:val="en-US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0">
    <w:name w:val="Основной шрифт абзаца1"/>
  </w:style>
  <w:style w:type="character" w:customStyle="1" w:styleId="20">
    <w:name w:val="Основной шрифт абзаца2"/>
  </w:style>
  <w:style w:type="character" w:customStyle="1" w:styleId="11">
    <w:name w:val="Заголовок 1 Знак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customStyle="1" w:styleId="21">
    <w:name w:val="Заголовок 2 Знак"/>
    <w:rPr>
      <w:rFonts w:ascii="Arial" w:eastAsia="Times New Roman" w:hAnsi="Arial" w:cs="Times New Roman"/>
      <w:b/>
      <w:bCs/>
      <w:i/>
      <w:iCs/>
      <w:sz w:val="28"/>
      <w:szCs w:val="28"/>
    </w:rPr>
  </w:style>
  <w:style w:type="character" w:customStyle="1" w:styleId="40">
    <w:name w:val="Заголовок 4 Знак"/>
    <w:rPr>
      <w:rFonts w:ascii="Times New Roman" w:eastAsia="Times New Roman" w:hAnsi="Times New Roman" w:cs="Times New Roman"/>
      <w:b/>
      <w:caps/>
      <w:sz w:val="20"/>
      <w:szCs w:val="20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a4">
    <w:name w:val="Текст Знак"/>
    <w:rPr>
      <w:rFonts w:ascii="Courier New" w:eastAsia="Times New Roman" w:hAnsi="Courier New" w:cs="Times New Roman"/>
      <w:sz w:val="20"/>
      <w:szCs w:val="20"/>
    </w:rPr>
  </w:style>
  <w:style w:type="character" w:customStyle="1" w:styleId="3">
    <w:name w:val="Основной текст с отступом 3 Знак"/>
    <w:rPr>
      <w:rFonts w:ascii="Arial" w:eastAsia="Times New Roman" w:hAnsi="Arial" w:cs="Times New Roman"/>
      <w:sz w:val="16"/>
      <w:szCs w:val="16"/>
    </w:rPr>
  </w:style>
  <w:style w:type="character" w:customStyle="1" w:styleId="22">
    <w:name w:val="Основной текст 2 Знак"/>
    <w:rPr>
      <w:rFonts w:ascii="Arial" w:eastAsia="Times New Roman" w:hAnsi="Arial" w:cs="Times New Roman"/>
      <w:sz w:val="20"/>
      <w:szCs w:val="20"/>
    </w:rPr>
  </w:style>
  <w:style w:type="character" w:customStyle="1" w:styleId="12">
    <w:name w:val="Стиль1 Знак"/>
    <w:rPr>
      <w:rFonts w:ascii="Times New Roman" w:eastAsia="Times New Roman" w:hAnsi="Times New Roman" w:cs="Times New Roman"/>
      <w:b/>
      <w:sz w:val="20"/>
      <w:szCs w:val="20"/>
      <w:lang w:val="uk-UA"/>
    </w:rPr>
  </w:style>
  <w:style w:type="character" w:customStyle="1" w:styleId="apple-converted-space">
    <w:name w:val="apple-converted-space"/>
    <w:basedOn w:val="20"/>
  </w:style>
  <w:style w:type="character" w:customStyle="1" w:styleId="a5">
    <w:name w:val="Текст выноски Знак"/>
    <w:rPr>
      <w:rFonts w:ascii="Tahoma" w:eastAsia="Times New Roman" w:hAnsi="Tahoma" w:cs="Times New Roman"/>
      <w:sz w:val="16"/>
      <w:szCs w:val="16"/>
    </w:rPr>
  </w:style>
  <w:style w:type="character" w:customStyle="1" w:styleId="13">
    <w:name w:val="Знак примечания1"/>
    <w:rPr>
      <w:sz w:val="16"/>
      <w:szCs w:val="16"/>
    </w:rPr>
  </w:style>
  <w:style w:type="character" w:customStyle="1" w:styleId="a6">
    <w:name w:val="Текст примечания Знак"/>
    <w:rPr>
      <w:rFonts w:ascii="Arial" w:eastAsia="Times New Roman" w:hAnsi="Arial" w:cs="Times New Roman"/>
      <w:sz w:val="20"/>
      <w:szCs w:val="20"/>
    </w:rPr>
  </w:style>
  <w:style w:type="character" w:customStyle="1" w:styleId="a7">
    <w:name w:val="Тема примечания Знак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a8">
    <w:name w:val="Верхний колонтитул Знак"/>
    <w:rPr>
      <w:rFonts w:ascii="Arial" w:eastAsia="Times New Roman" w:hAnsi="Arial" w:cs="Times New Roman"/>
      <w:sz w:val="20"/>
      <w:szCs w:val="24"/>
      <w:lang w:val="en-GB"/>
    </w:rPr>
  </w:style>
  <w:style w:type="character" w:styleId="a9">
    <w:name w:val="Hyperlink"/>
    <w:rPr>
      <w:color w:val="0000FF"/>
      <w:u w:val="single"/>
    </w:rPr>
  </w:style>
  <w:style w:type="character" w:customStyle="1" w:styleId="aa">
    <w:name w:val="Нижний колонтитул Знак"/>
    <w:rPr>
      <w:rFonts w:ascii="Arial" w:eastAsia="Times New Roman" w:hAnsi="Arial" w:cs="Times New Roman"/>
      <w:sz w:val="20"/>
      <w:szCs w:val="20"/>
    </w:rPr>
  </w:style>
  <w:style w:type="character" w:customStyle="1" w:styleId="hps">
    <w:name w:val="hps"/>
    <w:basedOn w:val="20"/>
  </w:style>
  <w:style w:type="character" w:customStyle="1" w:styleId="longtext">
    <w:name w:val="long_text"/>
    <w:basedOn w:val="20"/>
  </w:style>
  <w:style w:type="character" w:customStyle="1" w:styleId="ab">
    <w:name w:val="Основной текст с отступом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Основной текст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Текст сноски Знак"/>
    <w:rPr>
      <w:rFonts w:ascii="Arial" w:eastAsia="Times New Roman" w:hAnsi="Arial" w:cs="Times New Roman"/>
      <w:sz w:val="20"/>
      <w:szCs w:val="20"/>
    </w:rPr>
  </w:style>
  <w:style w:type="character" w:customStyle="1" w:styleId="14">
    <w:name w:val="Знак сноски1"/>
    <w:rPr>
      <w:vertAlign w:val="superscript"/>
    </w:rPr>
  </w:style>
  <w:style w:type="character" w:customStyle="1" w:styleId="15">
    <w:name w:val="Строгий1"/>
    <w:rPr>
      <w:b/>
      <w:bCs/>
    </w:rPr>
  </w:style>
  <w:style w:type="character" w:customStyle="1" w:styleId="ae">
    <w:name w:val="Символ сноски"/>
  </w:style>
  <w:style w:type="character" w:customStyle="1" w:styleId="apple-style-span">
    <w:name w:val="apple-style-span"/>
    <w:basedOn w:val="20"/>
  </w:style>
  <w:style w:type="character" w:customStyle="1" w:styleId="shorttext">
    <w:name w:val="short_text"/>
    <w:basedOn w:val="20"/>
  </w:style>
  <w:style w:type="character" w:customStyle="1" w:styleId="alt-edited">
    <w:name w:val="alt-edited"/>
    <w:basedOn w:val="20"/>
  </w:style>
  <w:style w:type="character" w:customStyle="1" w:styleId="cblistfieldcont">
    <w:name w:val="cblistfieldcont"/>
    <w:basedOn w:val="20"/>
  </w:style>
  <w:style w:type="character" w:customStyle="1" w:styleId="FootnoteCharacters">
    <w:name w:val="Footnote Characters"/>
    <w:rPr>
      <w:vertAlign w:val="superscript"/>
    </w:rPr>
  </w:style>
  <w:style w:type="character" w:customStyle="1" w:styleId="cbmailrepl">
    <w:name w:val="cbmailrepl"/>
    <w:basedOn w:val="20"/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Times New Roman"/>
    </w:rPr>
  </w:style>
  <w:style w:type="paragraph" w:customStyle="1" w:styleId="Heading">
    <w:name w:val="Heading"/>
    <w:basedOn w:val="a"/>
    <w:next w:val="a0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a0">
    <w:name w:val="Body Text"/>
    <w:basedOn w:val="a"/>
    <w:pPr>
      <w:spacing w:after="120" w:line="288" w:lineRule="auto"/>
    </w:pPr>
    <w:rPr>
      <w:rFonts w:ascii="Times New Roman" w:hAnsi="Times New Roman" w:cs="Times New Roman"/>
      <w:sz w:val="24"/>
      <w:szCs w:val="24"/>
    </w:rPr>
  </w:style>
  <w:style w:type="paragraph" w:styleId="af">
    <w:name w:val="List"/>
    <w:basedOn w:val="a0"/>
    <w:rPr>
      <w:rFonts w:cs="Free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FreeSans"/>
    </w:rPr>
  </w:style>
  <w:style w:type="paragraph" w:customStyle="1" w:styleId="16">
    <w:name w:val="Название объекта1"/>
    <w:basedOn w:val="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7">
    <w:name w:val="Текст1"/>
    <w:basedOn w:val="a"/>
    <w:rPr>
      <w:rFonts w:ascii="Courier New" w:hAnsi="Courier New" w:cs="Courier New"/>
    </w:rPr>
  </w:style>
  <w:style w:type="paragraph" w:customStyle="1" w:styleId="31">
    <w:name w:val="Основной текст с отступом 31"/>
    <w:basedOn w:val="a"/>
    <w:pPr>
      <w:spacing w:after="120"/>
      <w:ind w:left="283"/>
    </w:pPr>
    <w:rPr>
      <w:sz w:val="16"/>
      <w:szCs w:val="16"/>
    </w:rPr>
  </w:style>
  <w:style w:type="paragraph" w:customStyle="1" w:styleId="210">
    <w:name w:val="Основной текст 21"/>
    <w:basedOn w:val="a"/>
    <w:pPr>
      <w:spacing w:after="120" w:line="480" w:lineRule="auto"/>
    </w:pPr>
  </w:style>
  <w:style w:type="paragraph" w:customStyle="1" w:styleId="18">
    <w:name w:val="Обычный (веб)1"/>
    <w:basedOn w:val="a"/>
    <w:pPr>
      <w:spacing w:after="280"/>
    </w:pPr>
    <w:rPr>
      <w:rFonts w:ascii="Times New Roman" w:hAnsi="Times New Roman" w:cs="Times New Roman"/>
      <w:sz w:val="24"/>
      <w:szCs w:val="24"/>
    </w:rPr>
  </w:style>
  <w:style w:type="paragraph" w:customStyle="1" w:styleId="19">
    <w:name w:val="Стиль1"/>
    <w:basedOn w:val="17"/>
    <w:pPr>
      <w:jc w:val="both"/>
    </w:pPr>
    <w:rPr>
      <w:rFonts w:ascii="Times New Roman" w:hAnsi="Times New Roman" w:cs="Times New Roman"/>
      <w:b/>
      <w:lang w:val="uk-UA"/>
    </w:rPr>
  </w:style>
  <w:style w:type="paragraph" w:customStyle="1" w:styleId="1a">
    <w:name w:val="Текст выноски1"/>
    <w:basedOn w:val="a"/>
    <w:rPr>
      <w:rFonts w:ascii="Tahoma" w:hAnsi="Tahoma" w:cs="Tahoma"/>
      <w:sz w:val="16"/>
      <w:szCs w:val="16"/>
    </w:rPr>
  </w:style>
  <w:style w:type="paragraph" w:customStyle="1" w:styleId="1b">
    <w:name w:val="Текст примечания1"/>
    <w:basedOn w:val="a"/>
  </w:style>
  <w:style w:type="paragraph" w:customStyle="1" w:styleId="1c">
    <w:name w:val="Тема примечания1"/>
    <w:basedOn w:val="1b"/>
    <w:rPr>
      <w:b/>
      <w:bCs/>
    </w:rPr>
  </w:style>
  <w:style w:type="paragraph" w:customStyle="1" w:styleId="af1">
    <w:name w:val="пункт договора"/>
    <w:basedOn w:val="a"/>
    <w:pPr>
      <w:tabs>
        <w:tab w:val="left" w:pos="-2160"/>
      </w:tabs>
      <w:ind w:left="360" w:hanging="360"/>
    </w:pPr>
    <w:rPr>
      <w:b/>
      <w:lang w:val="en-US"/>
    </w:rPr>
  </w:style>
  <w:style w:type="paragraph" w:customStyle="1" w:styleId="af2">
    <w:name w:val="подпункт договора"/>
    <w:basedOn w:val="a"/>
    <w:pPr>
      <w:tabs>
        <w:tab w:val="left" w:pos="570"/>
      </w:tabs>
      <w:ind w:left="570" w:hanging="390"/>
    </w:pPr>
    <w:rPr>
      <w:lang w:val="en-US"/>
    </w:rPr>
  </w:style>
  <w:style w:type="paragraph" w:styleId="af3">
    <w:name w:val="header"/>
    <w:basedOn w:val="a"/>
    <w:pPr>
      <w:tabs>
        <w:tab w:val="center" w:pos="4536"/>
        <w:tab w:val="right" w:pos="9072"/>
      </w:tabs>
    </w:pPr>
    <w:rPr>
      <w:szCs w:val="24"/>
      <w:lang w:val="en-GB"/>
    </w:rPr>
  </w:style>
  <w:style w:type="paragraph" w:customStyle="1" w:styleId="1d">
    <w:name w:val="Абзац списка1"/>
    <w:basedOn w:val="a"/>
    <w:pPr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af4">
    <w:name w:val="Базовий"/>
    <w:pPr>
      <w:tabs>
        <w:tab w:val="left" w:pos="709"/>
      </w:tabs>
      <w:suppressAutoHyphens/>
      <w:spacing w:line="100" w:lineRule="atLeast"/>
    </w:pPr>
    <w:rPr>
      <w:rFonts w:ascii="Arial" w:hAnsi="Arial" w:cs="Arial"/>
      <w:kern w:val="1"/>
      <w:lang w:eastAsia="zh-CN"/>
    </w:rPr>
  </w:style>
  <w:style w:type="paragraph" w:styleId="af5">
    <w:name w:val="footer"/>
    <w:basedOn w:val="a"/>
    <w:pPr>
      <w:tabs>
        <w:tab w:val="center" w:pos="4677"/>
        <w:tab w:val="right" w:pos="9355"/>
      </w:tabs>
    </w:pPr>
  </w:style>
  <w:style w:type="paragraph" w:customStyle="1" w:styleId="msolistparagraph0">
    <w:name w:val="msolistparagraph"/>
    <w:basedOn w:val="a"/>
    <w:pPr>
      <w:ind w:left="720"/>
    </w:pPr>
    <w:rPr>
      <w:rFonts w:ascii="Calibri" w:hAnsi="Calibri" w:cs="Calibri"/>
      <w:sz w:val="22"/>
      <w:szCs w:val="22"/>
      <w:lang w:val="uk-UA"/>
    </w:rPr>
  </w:style>
  <w:style w:type="paragraph" w:styleId="af6">
    <w:name w:val="Body Text Indent"/>
    <w:basedOn w:val="a"/>
    <w:pPr>
      <w:spacing w:after="120"/>
      <w:ind w:left="283"/>
    </w:pPr>
    <w:rPr>
      <w:rFonts w:ascii="Times New Roman" w:hAnsi="Times New Roman" w:cs="Times New Roman"/>
    </w:rPr>
  </w:style>
  <w:style w:type="paragraph" w:customStyle="1" w:styleId="1e">
    <w:name w:val="Текст сноски1"/>
    <w:basedOn w:val="a"/>
  </w:style>
  <w:style w:type="paragraph" w:customStyle="1" w:styleId="WW-">
    <w:name w:val="WW-Назва об'єкта"/>
    <w:basedOn w:val="a"/>
    <w:qFormat/>
    <w:pPr>
      <w:widowControl w:val="0"/>
      <w:tabs>
        <w:tab w:val="left" w:pos="11160"/>
      </w:tabs>
      <w:spacing w:before="260" w:after="480"/>
      <w:ind w:left="1440"/>
    </w:pPr>
    <w:rPr>
      <w:lang w:val="en-US"/>
    </w:rPr>
  </w:style>
  <w:style w:type="paragraph" w:customStyle="1" w:styleId="TableBody">
    <w:name w:val="Table Body"/>
    <w:basedOn w:val="a"/>
    <w:qFormat/>
    <w:pPr>
      <w:spacing w:before="160" w:after="40"/>
    </w:pPr>
    <w:rPr>
      <w:sz w:val="18"/>
      <w:lang w:val="en-US"/>
    </w:r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qFormat/>
    <w:pPr>
      <w:keepNext/>
      <w:keepLines/>
      <w:spacing w:before="80" w:after="80"/>
    </w:pPr>
    <w:rPr>
      <w:rFonts w:eastAsia="Arial" w:cs="Times New Roman"/>
      <w:b/>
      <w:spacing w:val="-2"/>
      <w:lang w:val="en-US"/>
    </w:rPr>
  </w:style>
  <w:style w:type="paragraph" w:customStyle="1" w:styleId="af7">
    <w:name w:val="Вміст таблиці"/>
    <w:basedOn w:val="a"/>
    <w:pPr>
      <w:suppressLineNumbers/>
    </w:pPr>
    <w:rPr>
      <w:szCs w:val="24"/>
      <w:lang w:val="en-GB"/>
    </w:rPr>
  </w:style>
  <w:style w:type="paragraph" w:customStyle="1" w:styleId="xl65">
    <w:name w:val="xl65"/>
    <w:basedOn w:val="a"/>
    <w:pPr>
      <w:pBdr>
        <w:left w:val="single" w:sz="4" w:space="0" w:color="000000"/>
        <w:bottom w:val="single" w:sz="4" w:space="0" w:color="000000"/>
      </w:pBdr>
      <w:spacing w:after="280"/>
    </w:pPr>
    <w:rPr>
      <w:rFonts w:ascii="Times New Roman" w:hAnsi="Times New Roman" w:cs="Times New Roman"/>
      <w:sz w:val="24"/>
      <w:szCs w:val="24"/>
    </w:rPr>
  </w:style>
  <w:style w:type="paragraph" w:customStyle="1" w:styleId="211">
    <w:name w:val="Основной текст с отступом 21"/>
    <w:basedOn w:val="a"/>
    <w:pPr>
      <w:spacing w:after="120" w:line="480" w:lineRule="auto"/>
      <w:ind w:left="283"/>
    </w:pPr>
    <w:rPr>
      <w:rFonts w:ascii="Calibri" w:hAnsi="Calibri" w:cs="Calibri"/>
      <w:sz w:val="22"/>
      <w:szCs w:val="22"/>
      <w:lang w:val="uk-UA"/>
    </w:rPr>
  </w:style>
  <w:style w:type="paragraph" w:customStyle="1" w:styleId="1f">
    <w:name w:val="Рецензия1"/>
    <w:pPr>
      <w:suppressAutoHyphens/>
    </w:pPr>
    <w:rPr>
      <w:rFonts w:ascii="Arial" w:hAnsi="Arial" w:cs="Arial"/>
      <w:kern w:val="1"/>
      <w:lang w:eastAsia="zh-CN"/>
    </w:rPr>
  </w:style>
  <w:style w:type="paragraph" w:customStyle="1" w:styleId="af8">
    <w:name w:val="a"/>
    <w:basedOn w:val="a"/>
  </w:style>
  <w:style w:type="paragraph" w:styleId="af9">
    <w:name w:val="footnote text"/>
    <w:basedOn w:val="a"/>
  </w:style>
  <w:style w:type="paragraph" w:customStyle="1" w:styleId="FrameContents">
    <w:name w:val="Frame Contents"/>
    <w:basedOn w:val="a"/>
  </w:style>
  <w:style w:type="character" w:customStyle="1" w:styleId="InternetLink">
    <w:name w:val="Internet Link"/>
    <w:uiPriority w:val="99"/>
    <w:unhideWhenUsed/>
    <w:rsid w:val="000F5A9D"/>
    <w:rPr>
      <w:color w:val="0000FF"/>
      <w:u w:val="single"/>
    </w:rPr>
  </w:style>
  <w:style w:type="paragraph" w:styleId="afa">
    <w:name w:val="Balloon Text"/>
    <w:basedOn w:val="a"/>
    <w:link w:val="1f0"/>
    <w:uiPriority w:val="99"/>
    <w:semiHidden/>
    <w:unhideWhenUsed/>
    <w:rsid w:val="00A740EF"/>
    <w:rPr>
      <w:rFonts w:ascii="Tahoma" w:hAnsi="Tahoma" w:cs="Tahoma"/>
      <w:sz w:val="16"/>
      <w:szCs w:val="16"/>
    </w:rPr>
  </w:style>
  <w:style w:type="character" w:customStyle="1" w:styleId="1f0">
    <w:name w:val="Текст выноски Знак1"/>
    <w:link w:val="afa"/>
    <w:uiPriority w:val="99"/>
    <w:semiHidden/>
    <w:rsid w:val="00A740EF"/>
    <w:rPr>
      <w:rFonts w:ascii="Tahoma" w:hAnsi="Tahoma" w:cs="Tahoma"/>
      <w:kern w:val="1"/>
      <w:sz w:val="16"/>
      <w:szCs w:val="16"/>
      <w:lang w:eastAsia="zh-CN"/>
    </w:rPr>
  </w:style>
  <w:style w:type="character" w:styleId="afb">
    <w:name w:val="annotation reference"/>
    <w:uiPriority w:val="99"/>
    <w:semiHidden/>
    <w:unhideWhenUsed/>
    <w:rsid w:val="00C616D6"/>
    <w:rPr>
      <w:sz w:val="16"/>
      <w:szCs w:val="16"/>
    </w:rPr>
  </w:style>
  <w:style w:type="paragraph" w:styleId="afc">
    <w:name w:val="annotation text"/>
    <w:basedOn w:val="a"/>
    <w:link w:val="1f1"/>
    <w:uiPriority w:val="99"/>
    <w:semiHidden/>
    <w:unhideWhenUsed/>
    <w:rsid w:val="00C616D6"/>
  </w:style>
  <w:style w:type="character" w:customStyle="1" w:styleId="1f1">
    <w:name w:val="Текст примечания Знак1"/>
    <w:link w:val="afc"/>
    <w:uiPriority w:val="99"/>
    <w:semiHidden/>
    <w:rsid w:val="00C616D6"/>
    <w:rPr>
      <w:rFonts w:ascii="Arial" w:hAnsi="Arial" w:cs="Arial"/>
      <w:kern w:val="1"/>
      <w:lang w:eastAsia="zh-CN"/>
    </w:rPr>
  </w:style>
  <w:style w:type="paragraph" w:styleId="afd">
    <w:name w:val="annotation subject"/>
    <w:basedOn w:val="afc"/>
    <w:next w:val="afc"/>
    <w:link w:val="1f2"/>
    <w:uiPriority w:val="99"/>
    <w:semiHidden/>
    <w:unhideWhenUsed/>
    <w:rsid w:val="00C616D6"/>
    <w:rPr>
      <w:b/>
      <w:bCs/>
    </w:rPr>
  </w:style>
  <w:style w:type="character" w:customStyle="1" w:styleId="1f2">
    <w:name w:val="Тема примечания Знак1"/>
    <w:link w:val="afd"/>
    <w:uiPriority w:val="99"/>
    <w:semiHidden/>
    <w:rsid w:val="00C616D6"/>
    <w:rPr>
      <w:rFonts w:ascii="Arial" w:hAnsi="Arial" w:cs="Arial"/>
      <w:b/>
      <w:bCs/>
      <w:kern w:val="1"/>
      <w:lang w:eastAsia="zh-CN"/>
    </w:rPr>
  </w:style>
  <w:style w:type="character" w:styleId="afe">
    <w:name w:val="Strong"/>
    <w:qFormat/>
    <w:rsid w:val="00C30B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537C21-1296-40EA-8D2E-979838C325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4361CB-8A21-4462-9ABD-399ECC88DC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64D617-4520-487F-95CE-4C47FE1A20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6F2335-EC34-4BD4-87B1-06DC00F92139}">
  <ds:schemaRefs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1631</Characters>
  <Application>Microsoft Office Word</Application>
  <DocSecurity>12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1914</CharactersWithSpaces>
  <SharedDoc>false</SharedDoc>
  <HLinks>
    <vt:vector size="54" baseType="variant">
      <vt:variant>
        <vt:i4>1638511</vt:i4>
      </vt:variant>
      <vt:variant>
        <vt:i4>24</vt:i4>
      </vt:variant>
      <vt:variant>
        <vt:i4>0</vt:i4>
      </vt:variant>
      <vt:variant>
        <vt:i4>5</vt:i4>
      </vt:variant>
      <vt:variant>
        <vt:lpwstr>mailto:cto@gms-worldwide.com</vt:lpwstr>
      </vt:variant>
      <vt:variant>
        <vt:lpwstr/>
      </vt:variant>
      <vt:variant>
        <vt:i4>3670101</vt:i4>
      </vt:variant>
      <vt:variant>
        <vt:i4>21</vt:i4>
      </vt:variant>
      <vt:variant>
        <vt:i4>0</vt:i4>
      </vt:variant>
      <vt:variant>
        <vt:i4>5</vt:i4>
      </vt:variant>
      <vt:variant>
        <vt:lpwstr>mailto:omdh@gms-worldwide.com</vt:lpwstr>
      </vt:variant>
      <vt:variant>
        <vt:lpwstr/>
      </vt:variant>
      <vt:variant>
        <vt:i4>5308529</vt:i4>
      </vt:variant>
      <vt:variant>
        <vt:i4>18</vt:i4>
      </vt:variant>
      <vt:variant>
        <vt:i4>0</vt:i4>
      </vt:variant>
      <vt:variant>
        <vt:i4>5</vt:i4>
      </vt:variant>
      <vt:variant>
        <vt:lpwstr>mailto:td.bulk@gms-worldwide.com</vt:lpwstr>
      </vt:variant>
      <vt:variant>
        <vt:lpwstr/>
      </vt:variant>
      <vt:variant>
        <vt:i4>5308529</vt:i4>
      </vt:variant>
      <vt:variant>
        <vt:i4>15</vt:i4>
      </vt:variant>
      <vt:variant>
        <vt:i4>0</vt:i4>
      </vt:variant>
      <vt:variant>
        <vt:i4>5</vt:i4>
      </vt:variant>
      <vt:variant>
        <vt:lpwstr>mailto:td.bulk@gms-worldwide.com</vt:lpwstr>
      </vt:variant>
      <vt:variant>
        <vt:lpwstr/>
      </vt:variant>
      <vt:variant>
        <vt:i4>4325481</vt:i4>
      </vt:variant>
      <vt:variant>
        <vt:i4>12</vt:i4>
      </vt:variant>
      <vt:variant>
        <vt:i4>0</vt:i4>
      </vt:variant>
      <vt:variant>
        <vt:i4>5</vt:i4>
      </vt:variant>
      <vt:variant>
        <vt:lpwstr>mailto:o.fuschich@gms-worldwide.com</vt:lpwstr>
      </vt:variant>
      <vt:variant>
        <vt:lpwstr/>
      </vt:variant>
      <vt:variant>
        <vt:i4>4128790</vt:i4>
      </vt:variant>
      <vt:variant>
        <vt:i4>9</vt:i4>
      </vt:variant>
      <vt:variant>
        <vt:i4>0</vt:i4>
      </vt:variant>
      <vt:variant>
        <vt:i4>5</vt:i4>
      </vt:variant>
      <vt:variant>
        <vt:lpwstr>mailto:td.ip@gms-worldwide.com</vt:lpwstr>
      </vt:variant>
      <vt:variant>
        <vt:lpwstr/>
      </vt:variant>
      <vt:variant>
        <vt:i4>6160444</vt:i4>
      </vt:variant>
      <vt:variant>
        <vt:i4>6</vt:i4>
      </vt:variant>
      <vt:variant>
        <vt:i4>0</vt:i4>
      </vt:variant>
      <vt:variant>
        <vt:i4>5</vt:i4>
      </vt:variant>
      <vt:variant>
        <vt:lpwstr>mailto:accounting@gms-worldwide.com</vt:lpwstr>
      </vt:variant>
      <vt:variant>
        <vt:lpwstr/>
      </vt:variant>
      <vt:variant>
        <vt:i4>7143506</vt:i4>
      </vt:variant>
      <vt:variant>
        <vt:i4>3</vt:i4>
      </vt:variant>
      <vt:variant>
        <vt:i4>0</vt:i4>
      </vt:variant>
      <vt:variant>
        <vt:i4>5</vt:i4>
      </vt:variant>
      <vt:variant>
        <vt:lpwstr>mailto:y.didenko@gms-worldwide.com</vt:lpwstr>
      </vt:variant>
      <vt:variant>
        <vt:lpwstr/>
      </vt:variant>
      <vt:variant>
        <vt:i4>2228229</vt:i4>
      </vt:variant>
      <vt:variant>
        <vt:i4>0</vt:i4>
      </vt:variant>
      <vt:variant>
        <vt:i4>0</vt:i4>
      </vt:variant>
      <vt:variant>
        <vt:i4>5</vt:i4>
      </vt:variant>
      <vt:variant>
        <vt:lpwstr>mailto:s.keller@gms-worldwide.com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Fuschich Olga</dc:creator>
  <cp:lastModifiedBy>Alexandr Murdassov</cp:lastModifiedBy>
  <cp:revision>2</cp:revision>
  <cp:lastPrinted>2018-01-22T08:52:00Z</cp:lastPrinted>
  <dcterms:created xsi:type="dcterms:W3CDTF">2025-11-18T10:56:00Z</dcterms:created>
  <dcterms:modified xsi:type="dcterms:W3CDTF">2025-11-18T10:56:00Z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0x010100BB748690335E3F45B6D32F35E393220A</vt:lpwstr>
  </property>
  <property fmtid="{D5CDD505-2E9C-101B-9397-08002B2CF9AE}" pid="9" name="_dlc_DocIdItemGuid">
    <vt:lpwstr>9bd760d2-6731-4df5-a11c-0688b0062ba5</vt:lpwstr>
  </property>
  <property fmtid="{D5CDD505-2E9C-101B-9397-08002B2CF9AE}" pid="10" name="MSIP_Label_9cdd97af-22dc-49fa-ac47-e24224ce56c4_Enabled">
    <vt:lpwstr>true</vt:lpwstr>
  </property>
  <property fmtid="{D5CDD505-2E9C-101B-9397-08002B2CF9AE}" pid="11" name="MSIP_Label_9cdd97af-22dc-49fa-ac47-e24224ce56c4_SetDate">
    <vt:lpwstr>2025-11-18T10:56:21Z</vt:lpwstr>
  </property>
  <property fmtid="{D5CDD505-2E9C-101B-9397-08002B2CF9AE}" pid="12" name="MSIP_Label_9cdd97af-22dc-49fa-ac47-e24224ce56c4_Method">
    <vt:lpwstr>Standard</vt:lpwstr>
  </property>
  <property fmtid="{D5CDD505-2E9C-101B-9397-08002B2CF9AE}" pid="13" name="MSIP_Label_9cdd97af-22dc-49fa-ac47-e24224ce56c4_Name">
    <vt:lpwstr>General</vt:lpwstr>
  </property>
  <property fmtid="{D5CDD505-2E9C-101B-9397-08002B2CF9AE}" pid="14" name="MSIP_Label_9cdd97af-22dc-49fa-ac47-e24224ce56c4_SiteId">
    <vt:lpwstr>41149801-8e93-4eae-a438-1ff037fd4bdc</vt:lpwstr>
  </property>
  <property fmtid="{D5CDD505-2E9C-101B-9397-08002B2CF9AE}" pid="15" name="MSIP_Label_9cdd97af-22dc-49fa-ac47-e24224ce56c4_ActionId">
    <vt:lpwstr>d8d00748-36c2-46fb-b937-fd9760a53a89</vt:lpwstr>
  </property>
  <property fmtid="{D5CDD505-2E9C-101B-9397-08002B2CF9AE}" pid="16" name="MSIP_Label_9cdd97af-22dc-49fa-ac47-e24224ce56c4_ContentBits">
    <vt:lpwstr>0</vt:lpwstr>
  </property>
</Properties>
</file>